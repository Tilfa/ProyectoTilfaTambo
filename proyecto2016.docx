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956" w:rsidRDefault="002C1956" w:rsidP="002C1956">
      <w:pPr>
        <w:jc w:val="center"/>
        <w:rPr>
          <w:b/>
          <w:szCs w:val="28"/>
          <w:u w:val="single"/>
        </w:rPr>
      </w:pPr>
    </w:p>
    <w:p w:rsidR="00D21812" w:rsidRPr="00D21812" w:rsidRDefault="00D21812" w:rsidP="00D21812">
      <w:pPr>
        <w:shd w:val="clear" w:color="auto" w:fill="FFFFFF" w:themeFill="background1"/>
        <w:jc w:val="center"/>
        <w:rPr>
          <w:b/>
          <w:bCs/>
          <w:sz w:val="28"/>
        </w:rPr>
      </w:pPr>
    </w:p>
    <w:p w:rsidR="00D21812" w:rsidRPr="00D21812" w:rsidRDefault="00D21812" w:rsidP="00D21812">
      <w:pPr>
        <w:shd w:val="clear" w:color="auto" w:fill="FFFFFF" w:themeFill="background1"/>
        <w:jc w:val="center"/>
        <w:rPr>
          <w:b/>
          <w:bCs/>
          <w:sz w:val="28"/>
        </w:rPr>
      </w:pPr>
    </w:p>
    <w:p w:rsidR="00D21812" w:rsidRPr="00D21812" w:rsidRDefault="00D21812" w:rsidP="00D21812">
      <w:pPr>
        <w:shd w:val="clear" w:color="auto" w:fill="FFFFFF" w:themeFill="background1"/>
        <w:jc w:val="center"/>
        <w:rPr>
          <w:b/>
          <w:bCs/>
          <w:sz w:val="28"/>
        </w:rPr>
      </w:pPr>
    </w:p>
    <w:p w:rsidR="00D21812" w:rsidRDefault="00D21812" w:rsidP="00D21812">
      <w:pPr>
        <w:shd w:val="clear" w:color="auto" w:fill="FFFFFF" w:themeFill="background1"/>
        <w:spacing w:line="480" w:lineRule="auto"/>
        <w:jc w:val="center"/>
        <w:rPr>
          <w:b/>
          <w:bCs/>
          <w:sz w:val="48"/>
          <w:szCs w:val="48"/>
        </w:rPr>
      </w:pPr>
    </w:p>
    <w:p w:rsidR="00DF05FC" w:rsidRPr="00D21812" w:rsidRDefault="00DF05FC" w:rsidP="00D21812">
      <w:pPr>
        <w:shd w:val="clear" w:color="auto" w:fill="FFFFFF" w:themeFill="background1"/>
        <w:spacing w:line="480" w:lineRule="auto"/>
        <w:jc w:val="center"/>
        <w:rPr>
          <w:b/>
          <w:bCs/>
          <w:sz w:val="48"/>
          <w:szCs w:val="48"/>
        </w:rPr>
      </w:pPr>
    </w:p>
    <w:p w:rsidR="00D21812" w:rsidRPr="00D21812" w:rsidRDefault="00D21812" w:rsidP="00DF05FC">
      <w:pPr>
        <w:shd w:val="clear" w:color="auto" w:fill="FFFFFF" w:themeFill="background1"/>
        <w:spacing w:line="480" w:lineRule="auto"/>
        <w:jc w:val="center"/>
        <w:rPr>
          <w:b/>
          <w:bCs/>
          <w:sz w:val="48"/>
          <w:szCs w:val="48"/>
        </w:rPr>
      </w:pPr>
      <w:r w:rsidRPr="00D21812">
        <w:rPr>
          <w:b/>
          <w:bCs/>
          <w:sz w:val="48"/>
          <w:szCs w:val="48"/>
        </w:rPr>
        <w:t>PROYECTO</w:t>
      </w:r>
    </w:p>
    <w:p w:rsidR="00D21812" w:rsidRPr="00D21812" w:rsidRDefault="00D21812" w:rsidP="00DF05FC">
      <w:pPr>
        <w:shd w:val="clear" w:color="auto" w:fill="FFFFFF" w:themeFill="background1"/>
        <w:spacing w:line="480" w:lineRule="auto"/>
        <w:jc w:val="center"/>
        <w:rPr>
          <w:b/>
          <w:bCs/>
          <w:sz w:val="48"/>
          <w:szCs w:val="48"/>
        </w:rPr>
      </w:pPr>
      <w:r w:rsidRPr="00D21812">
        <w:rPr>
          <w:b/>
          <w:bCs/>
          <w:sz w:val="48"/>
          <w:szCs w:val="48"/>
        </w:rPr>
        <w:t>DE</w:t>
      </w:r>
    </w:p>
    <w:p w:rsidR="00D21812" w:rsidRPr="00D21812" w:rsidRDefault="00D21812" w:rsidP="00DF05FC">
      <w:pPr>
        <w:shd w:val="clear" w:color="auto" w:fill="FFFFFF" w:themeFill="background1"/>
        <w:spacing w:line="480" w:lineRule="auto"/>
        <w:jc w:val="center"/>
        <w:rPr>
          <w:b/>
          <w:bCs/>
          <w:sz w:val="48"/>
          <w:szCs w:val="48"/>
        </w:rPr>
      </w:pPr>
      <w:r w:rsidRPr="00D21812">
        <w:rPr>
          <w:b/>
          <w:bCs/>
          <w:sz w:val="48"/>
          <w:szCs w:val="48"/>
        </w:rPr>
        <w:t>PASAJE DE GRADO</w:t>
      </w:r>
    </w:p>
    <w:p w:rsidR="00D21812" w:rsidRPr="00D21812" w:rsidRDefault="00D21812" w:rsidP="00DF05FC">
      <w:pPr>
        <w:shd w:val="clear" w:color="auto" w:fill="FFFFFF" w:themeFill="background1"/>
        <w:spacing w:line="480" w:lineRule="auto"/>
        <w:jc w:val="center"/>
        <w:rPr>
          <w:b/>
          <w:bCs/>
          <w:sz w:val="48"/>
          <w:szCs w:val="48"/>
        </w:rPr>
      </w:pPr>
      <w:r w:rsidRPr="00D21812">
        <w:rPr>
          <w:b/>
          <w:bCs/>
          <w:sz w:val="48"/>
          <w:szCs w:val="48"/>
        </w:rPr>
        <w:t>S.I.G.A.T</w:t>
      </w:r>
    </w:p>
    <w:p w:rsidR="00D21812" w:rsidRPr="00D21812" w:rsidRDefault="00D21812" w:rsidP="00D21812">
      <w:pPr>
        <w:shd w:val="clear" w:color="auto" w:fill="FFFFFF" w:themeFill="background1"/>
        <w:spacing w:line="480" w:lineRule="auto"/>
        <w:rPr>
          <w:b/>
          <w:bCs/>
        </w:rPr>
      </w:pPr>
    </w:p>
    <w:p w:rsidR="00D21812" w:rsidRPr="00D21812" w:rsidRDefault="00D21812" w:rsidP="00D21812">
      <w:pPr>
        <w:shd w:val="clear" w:color="auto" w:fill="FFFFFF" w:themeFill="background1"/>
        <w:spacing w:line="480" w:lineRule="auto"/>
        <w:rPr>
          <w:b/>
          <w:bCs/>
        </w:rPr>
      </w:pPr>
    </w:p>
    <w:p w:rsidR="00D21812" w:rsidRPr="00D21812" w:rsidRDefault="00D21812" w:rsidP="00D21812">
      <w:pPr>
        <w:shd w:val="clear" w:color="auto" w:fill="FFFFFF" w:themeFill="background1"/>
        <w:spacing w:line="480" w:lineRule="auto"/>
        <w:rPr>
          <w:b/>
          <w:bCs/>
        </w:rPr>
      </w:pPr>
    </w:p>
    <w:p w:rsidR="00D21812" w:rsidRPr="00D21812" w:rsidRDefault="00D21812" w:rsidP="00D21812">
      <w:pPr>
        <w:shd w:val="clear" w:color="auto" w:fill="FFFFFF" w:themeFill="background1"/>
        <w:spacing w:line="480" w:lineRule="auto"/>
        <w:rPr>
          <w:b/>
          <w:bCs/>
        </w:rPr>
      </w:pPr>
    </w:p>
    <w:p w:rsidR="00D21812" w:rsidRPr="00D21812" w:rsidRDefault="00D21812" w:rsidP="00D21812">
      <w:pPr>
        <w:shd w:val="clear" w:color="auto" w:fill="FFFFFF" w:themeFill="background1"/>
        <w:spacing w:line="480" w:lineRule="auto"/>
        <w:rPr>
          <w:b/>
          <w:bCs/>
        </w:rPr>
      </w:pPr>
    </w:p>
    <w:p w:rsidR="00D21812" w:rsidRPr="00D21812" w:rsidRDefault="00D21812" w:rsidP="00D21812">
      <w:pPr>
        <w:shd w:val="clear" w:color="auto" w:fill="FFFFFF" w:themeFill="background1"/>
        <w:spacing w:line="480" w:lineRule="auto"/>
        <w:rPr>
          <w:b/>
          <w:bCs/>
        </w:rPr>
      </w:pPr>
      <w:r w:rsidRPr="00D21812">
        <w:rPr>
          <w:b/>
          <w:bCs/>
        </w:rPr>
        <w:t>Sistema Informático de Gestión y Administración de Tambos</w:t>
      </w:r>
    </w:p>
    <w:p w:rsidR="00D21812" w:rsidRPr="00D21812" w:rsidRDefault="00D21812" w:rsidP="00D21812">
      <w:pPr>
        <w:shd w:val="clear" w:color="auto" w:fill="FFFFFF" w:themeFill="background1"/>
        <w:spacing w:line="480" w:lineRule="auto"/>
        <w:rPr>
          <w:b/>
          <w:bCs/>
        </w:rPr>
      </w:pPr>
    </w:p>
    <w:p w:rsidR="00D21812" w:rsidRPr="00D21812" w:rsidRDefault="00D21812" w:rsidP="00D21812">
      <w:pPr>
        <w:shd w:val="clear" w:color="auto" w:fill="FFFFFF" w:themeFill="background1"/>
        <w:spacing w:line="480" w:lineRule="auto"/>
        <w:rPr>
          <w:b/>
          <w:bCs/>
        </w:rPr>
      </w:pPr>
      <w:r w:rsidRPr="00D21812">
        <w:rPr>
          <w:b/>
          <w:bCs/>
        </w:rPr>
        <w:t>AÑO 2016</w:t>
      </w:r>
    </w:p>
    <w:p w:rsidR="00D21812" w:rsidRPr="00D21812" w:rsidRDefault="00D21812" w:rsidP="00D21812">
      <w:pPr>
        <w:shd w:val="clear" w:color="auto" w:fill="FFFFFF" w:themeFill="background1"/>
        <w:jc w:val="center"/>
        <w:rPr>
          <w:b/>
          <w:bCs/>
          <w:sz w:val="28"/>
        </w:rPr>
      </w:pPr>
    </w:p>
    <w:p w:rsidR="00D21812" w:rsidRPr="00D21812" w:rsidRDefault="00D21812" w:rsidP="00D21812">
      <w:pPr>
        <w:shd w:val="clear" w:color="auto" w:fill="FFFFFF" w:themeFill="background1"/>
        <w:jc w:val="center"/>
        <w:rPr>
          <w:b/>
          <w:bCs/>
          <w:sz w:val="28"/>
        </w:rPr>
      </w:pPr>
      <w:r w:rsidRPr="00D21812">
        <w:rPr>
          <w:b/>
          <w:bCs/>
          <w:sz w:val="28"/>
        </w:rPr>
        <w:br w:type="page"/>
      </w:r>
    </w:p>
    <w:p w:rsidR="00221AF0" w:rsidRDefault="00221AF0" w:rsidP="00D21812">
      <w:pPr>
        <w:shd w:val="clear" w:color="auto" w:fill="FFFFFF" w:themeFill="background1"/>
        <w:jc w:val="center"/>
        <w:rPr>
          <w:b/>
          <w:bCs/>
          <w:sz w:val="28"/>
        </w:rPr>
      </w:pPr>
    </w:p>
    <w:p w:rsidR="00221AF0" w:rsidRDefault="00D21812" w:rsidP="004206A2">
      <w:pPr>
        <w:pStyle w:val="Ttulo1"/>
      </w:pPr>
      <w:bookmarkStart w:id="0" w:name="_Toc450517972"/>
      <w:r w:rsidRPr="00D21812">
        <w:t>INDICE</w:t>
      </w:r>
      <w:bookmarkEnd w:id="0"/>
      <w:r w:rsidRPr="00D21812">
        <w:t xml:space="preserve"> </w:t>
      </w:r>
    </w:p>
    <w:p w:rsidR="00221AF0" w:rsidRDefault="00221AF0" w:rsidP="00D21812">
      <w:pPr>
        <w:shd w:val="clear" w:color="auto" w:fill="FFFFFF" w:themeFill="background1"/>
        <w:jc w:val="center"/>
        <w:rPr>
          <w:b/>
          <w:bCs/>
          <w:sz w:val="28"/>
        </w:rPr>
      </w:pPr>
    </w:p>
    <w:sdt>
      <w:sdtPr>
        <w:rPr>
          <w:lang w:val="es-ES"/>
        </w:rPr>
        <w:id w:val="954371964"/>
        <w:docPartObj>
          <w:docPartGallery w:val="Table of Contents"/>
          <w:docPartUnique/>
        </w:docPartObj>
      </w:sdtPr>
      <w:sdtEndPr>
        <w:rPr>
          <w:rFonts w:ascii="Times New Roman" w:hAnsi="Times New Roman"/>
          <w:b/>
          <w:bCs/>
          <w:color w:val="auto"/>
          <w:sz w:val="24"/>
          <w:szCs w:val="24"/>
          <w:lang w:eastAsia="es-ES"/>
        </w:rPr>
      </w:sdtEndPr>
      <w:sdtContent>
        <w:p w:rsidR="00FC29B6" w:rsidRDefault="00FC29B6">
          <w:pPr>
            <w:pStyle w:val="TtulodeTDC"/>
          </w:pPr>
        </w:p>
        <w:bookmarkStart w:id="1" w:name="_GoBack"/>
        <w:bookmarkEnd w:id="1"/>
        <w:p w:rsidR="004206A2" w:rsidRDefault="00FC29B6">
          <w:pPr>
            <w:pStyle w:val="TDC1"/>
            <w:rPr>
              <w:rFonts w:asciiTheme="minorHAnsi" w:eastAsiaTheme="minorEastAsia" w:hAnsiTheme="minorHAnsi" w:cstheme="minorBidi"/>
              <w:noProof/>
              <w:sz w:val="22"/>
              <w:szCs w:val="22"/>
              <w:lang w:val="es-UY" w:eastAsia="es-UY"/>
            </w:rPr>
          </w:pPr>
          <w:r>
            <w:fldChar w:fldCharType="begin"/>
          </w:r>
          <w:r>
            <w:instrText xml:space="preserve"> TOC \o "1-3" \h \z \u </w:instrText>
          </w:r>
          <w:r>
            <w:fldChar w:fldCharType="separate"/>
          </w:r>
          <w:hyperlink w:anchor="_Toc450517972" w:history="1">
            <w:r w:rsidR="004206A2" w:rsidRPr="002C0961">
              <w:rPr>
                <w:rStyle w:val="Hipervnculo"/>
                <w:noProof/>
              </w:rPr>
              <w:t>INDICE</w:t>
            </w:r>
            <w:r w:rsidR="004206A2">
              <w:rPr>
                <w:noProof/>
                <w:webHidden/>
              </w:rPr>
              <w:tab/>
            </w:r>
            <w:r w:rsidR="004206A2">
              <w:rPr>
                <w:noProof/>
                <w:webHidden/>
              </w:rPr>
              <w:fldChar w:fldCharType="begin"/>
            </w:r>
            <w:r w:rsidR="004206A2">
              <w:rPr>
                <w:noProof/>
                <w:webHidden/>
              </w:rPr>
              <w:instrText xml:space="preserve"> PAGEREF _Toc450517972 \h </w:instrText>
            </w:r>
            <w:r w:rsidR="004206A2">
              <w:rPr>
                <w:noProof/>
                <w:webHidden/>
              </w:rPr>
            </w:r>
            <w:r w:rsidR="004206A2">
              <w:rPr>
                <w:noProof/>
                <w:webHidden/>
              </w:rPr>
              <w:fldChar w:fldCharType="separate"/>
            </w:r>
            <w:r w:rsidR="004206A2">
              <w:rPr>
                <w:noProof/>
                <w:webHidden/>
              </w:rPr>
              <w:t>2</w:t>
            </w:r>
            <w:r w:rsidR="004206A2">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7973" w:history="1">
            <w:r w:rsidRPr="002C0961">
              <w:rPr>
                <w:rStyle w:val="Hipervnculo"/>
                <w:noProof/>
              </w:rPr>
              <w:t>PROYECTO DE GRADO 3er AÑO 2016</w:t>
            </w:r>
            <w:r>
              <w:rPr>
                <w:noProof/>
                <w:webHidden/>
              </w:rPr>
              <w:tab/>
            </w:r>
            <w:r>
              <w:rPr>
                <w:noProof/>
                <w:webHidden/>
              </w:rPr>
              <w:fldChar w:fldCharType="begin"/>
            </w:r>
            <w:r>
              <w:rPr>
                <w:noProof/>
                <w:webHidden/>
              </w:rPr>
              <w:instrText xml:space="preserve"> PAGEREF _Toc450517973 \h </w:instrText>
            </w:r>
            <w:r>
              <w:rPr>
                <w:noProof/>
                <w:webHidden/>
              </w:rPr>
            </w:r>
            <w:r>
              <w:rPr>
                <w:noProof/>
                <w:webHidden/>
              </w:rPr>
              <w:fldChar w:fldCharType="separate"/>
            </w:r>
            <w:r>
              <w:rPr>
                <w:noProof/>
                <w:webHidden/>
              </w:rPr>
              <w:t>4</w:t>
            </w:r>
            <w:r>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7974" w:history="1">
            <w:r w:rsidRPr="002C0961">
              <w:rPr>
                <w:rStyle w:val="Hipervnculo"/>
                <w:b/>
                <w:bCs/>
                <w:noProof/>
              </w:rPr>
              <w:t>MARCO REGLAMENTARIO SOBRE LA INTEGRACIÓN DE LOS GRUPOS</w:t>
            </w:r>
            <w:r>
              <w:rPr>
                <w:noProof/>
                <w:webHidden/>
              </w:rPr>
              <w:tab/>
            </w:r>
            <w:r>
              <w:rPr>
                <w:noProof/>
                <w:webHidden/>
              </w:rPr>
              <w:fldChar w:fldCharType="begin"/>
            </w:r>
            <w:r>
              <w:rPr>
                <w:noProof/>
                <w:webHidden/>
              </w:rPr>
              <w:instrText xml:space="preserve"> PAGEREF _Toc450517974 \h </w:instrText>
            </w:r>
            <w:r>
              <w:rPr>
                <w:noProof/>
                <w:webHidden/>
              </w:rPr>
            </w:r>
            <w:r>
              <w:rPr>
                <w:noProof/>
                <w:webHidden/>
              </w:rPr>
              <w:fldChar w:fldCharType="separate"/>
            </w:r>
            <w:r>
              <w:rPr>
                <w:noProof/>
                <w:webHidden/>
              </w:rPr>
              <w:t>4</w:t>
            </w:r>
            <w:r>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7975" w:history="1">
            <w:r w:rsidRPr="002C0961">
              <w:rPr>
                <w:rStyle w:val="Hipervnculo"/>
                <w:noProof/>
              </w:rPr>
              <w:t>CARÁTULA</w:t>
            </w:r>
            <w:r>
              <w:rPr>
                <w:noProof/>
                <w:webHidden/>
              </w:rPr>
              <w:tab/>
            </w:r>
            <w:r>
              <w:rPr>
                <w:noProof/>
                <w:webHidden/>
              </w:rPr>
              <w:fldChar w:fldCharType="begin"/>
            </w:r>
            <w:r>
              <w:rPr>
                <w:noProof/>
                <w:webHidden/>
              </w:rPr>
              <w:instrText xml:space="preserve"> PAGEREF _Toc450517975 \h </w:instrText>
            </w:r>
            <w:r>
              <w:rPr>
                <w:noProof/>
                <w:webHidden/>
              </w:rPr>
            </w:r>
            <w:r>
              <w:rPr>
                <w:noProof/>
                <w:webHidden/>
              </w:rPr>
              <w:fldChar w:fldCharType="separate"/>
            </w:r>
            <w:r>
              <w:rPr>
                <w:noProof/>
                <w:webHidden/>
              </w:rPr>
              <w:t>6</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76" w:history="1">
            <w:r w:rsidRPr="002C0961">
              <w:rPr>
                <w:rStyle w:val="Hipervnculo"/>
                <w:b/>
                <w:bCs/>
                <w:caps/>
                <w:noProof/>
              </w:rPr>
              <w:t>Entrega de conformación de los grupos</w:t>
            </w:r>
            <w:r w:rsidRPr="002C0961">
              <w:rPr>
                <w:rStyle w:val="Hipervnculo"/>
                <w:b/>
                <w:caps/>
                <w:noProof/>
              </w:rPr>
              <w:t>: 16 de Mayo</w:t>
            </w:r>
            <w:r>
              <w:rPr>
                <w:noProof/>
                <w:webHidden/>
              </w:rPr>
              <w:tab/>
            </w:r>
            <w:r>
              <w:rPr>
                <w:noProof/>
                <w:webHidden/>
              </w:rPr>
              <w:fldChar w:fldCharType="begin"/>
            </w:r>
            <w:r>
              <w:rPr>
                <w:noProof/>
                <w:webHidden/>
              </w:rPr>
              <w:instrText xml:space="preserve"> PAGEREF _Toc450517976 \h </w:instrText>
            </w:r>
            <w:r>
              <w:rPr>
                <w:noProof/>
                <w:webHidden/>
              </w:rPr>
            </w:r>
            <w:r>
              <w:rPr>
                <w:noProof/>
                <w:webHidden/>
              </w:rPr>
              <w:fldChar w:fldCharType="separate"/>
            </w:r>
            <w:r>
              <w:rPr>
                <w:noProof/>
                <w:webHidden/>
              </w:rPr>
              <w:t>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77" w:history="1">
            <w:r w:rsidRPr="002C0961">
              <w:rPr>
                <w:rStyle w:val="Hipervnculo"/>
                <w:b/>
                <w:bCs/>
                <w:caps/>
                <w:noProof/>
              </w:rPr>
              <w:t>Entrega de los requerimientos a los grupos</w:t>
            </w:r>
            <w:r w:rsidRPr="002C0961">
              <w:rPr>
                <w:rStyle w:val="Hipervnculo"/>
                <w:b/>
                <w:caps/>
                <w:noProof/>
              </w:rPr>
              <w:t>: 9 de Mayo</w:t>
            </w:r>
            <w:r>
              <w:rPr>
                <w:noProof/>
                <w:webHidden/>
              </w:rPr>
              <w:tab/>
            </w:r>
            <w:r>
              <w:rPr>
                <w:noProof/>
                <w:webHidden/>
              </w:rPr>
              <w:fldChar w:fldCharType="begin"/>
            </w:r>
            <w:r>
              <w:rPr>
                <w:noProof/>
                <w:webHidden/>
              </w:rPr>
              <w:instrText xml:space="preserve"> PAGEREF _Toc450517977 \h </w:instrText>
            </w:r>
            <w:r>
              <w:rPr>
                <w:noProof/>
                <w:webHidden/>
              </w:rPr>
            </w:r>
            <w:r>
              <w:rPr>
                <w:noProof/>
                <w:webHidden/>
              </w:rPr>
              <w:fldChar w:fldCharType="separate"/>
            </w:r>
            <w:r>
              <w:rPr>
                <w:noProof/>
                <w:webHidden/>
              </w:rPr>
              <w:t>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78" w:history="1">
            <w:r w:rsidRPr="002C0961">
              <w:rPr>
                <w:rStyle w:val="Hipervnculo"/>
                <w:b/>
                <w:bCs/>
                <w:caps/>
                <w:noProof/>
              </w:rPr>
              <w:t>Entregas de Avance de Proyecto</w:t>
            </w:r>
            <w:r w:rsidRPr="002C0961">
              <w:rPr>
                <w:rStyle w:val="Hipervnculo"/>
                <w:b/>
                <w:caps/>
                <w:noProof/>
              </w:rPr>
              <w:t>:</w:t>
            </w:r>
            <w:r>
              <w:rPr>
                <w:noProof/>
                <w:webHidden/>
              </w:rPr>
              <w:tab/>
            </w:r>
            <w:r>
              <w:rPr>
                <w:noProof/>
                <w:webHidden/>
              </w:rPr>
              <w:fldChar w:fldCharType="begin"/>
            </w:r>
            <w:r>
              <w:rPr>
                <w:noProof/>
                <w:webHidden/>
              </w:rPr>
              <w:instrText xml:space="preserve"> PAGEREF _Toc450517978 \h </w:instrText>
            </w:r>
            <w:r>
              <w:rPr>
                <w:noProof/>
                <w:webHidden/>
              </w:rPr>
            </w:r>
            <w:r>
              <w:rPr>
                <w:noProof/>
                <w:webHidden/>
              </w:rPr>
              <w:fldChar w:fldCharType="separate"/>
            </w:r>
            <w:r>
              <w:rPr>
                <w:noProof/>
                <w:webHidden/>
              </w:rPr>
              <w:t>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79" w:history="1">
            <w:r w:rsidRPr="002C0961">
              <w:rPr>
                <w:rStyle w:val="Hipervnculo"/>
                <w:b/>
                <w:bCs/>
                <w:caps/>
                <w:noProof/>
                <w:lang w:val="es-UY"/>
              </w:rPr>
              <w:t>1era. ENTREGA: LUNES 11 DE JULIO</w:t>
            </w:r>
            <w:r>
              <w:rPr>
                <w:noProof/>
                <w:webHidden/>
              </w:rPr>
              <w:tab/>
            </w:r>
            <w:r>
              <w:rPr>
                <w:noProof/>
                <w:webHidden/>
              </w:rPr>
              <w:fldChar w:fldCharType="begin"/>
            </w:r>
            <w:r>
              <w:rPr>
                <w:noProof/>
                <w:webHidden/>
              </w:rPr>
              <w:instrText xml:space="preserve"> PAGEREF _Toc450517979 \h </w:instrText>
            </w:r>
            <w:r>
              <w:rPr>
                <w:noProof/>
                <w:webHidden/>
              </w:rPr>
            </w:r>
            <w:r>
              <w:rPr>
                <w:noProof/>
                <w:webHidden/>
              </w:rPr>
              <w:fldChar w:fldCharType="separate"/>
            </w:r>
            <w:r>
              <w:rPr>
                <w:noProof/>
                <w:webHidden/>
              </w:rPr>
              <w:t>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80" w:history="1">
            <w:r w:rsidRPr="002C0961">
              <w:rPr>
                <w:rStyle w:val="Hipervnculo"/>
                <w:b/>
                <w:bCs/>
                <w:caps/>
                <w:noProof/>
                <w:lang w:val="es-UY"/>
              </w:rPr>
              <w:t>2da.  ENTREGA: LUNES 29 DE AGOSTO</w:t>
            </w:r>
            <w:r>
              <w:rPr>
                <w:noProof/>
                <w:webHidden/>
              </w:rPr>
              <w:tab/>
            </w:r>
            <w:r>
              <w:rPr>
                <w:noProof/>
                <w:webHidden/>
              </w:rPr>
              <w:fldChar w:fldCharType="begin"/>
            </w:r>
            <w:r>
              <w:rPr>
                <w:noProof/>
                <w:webHidden/>
              </w:rPr>
              <w:instrText xml:space="preserve"> PAGEREF _Toc450517980 \h </w:instrText>
            </w:r>
            <w:r>
              <w:rPr>
                <w:noProof/>
                <w:webHidden/>
              </w:rPr>
            </w:r>
            <w:r>
              <w:rPr>
                <w:noProof/>
                <w:webHidden/>
              </w:rPr>
              <w:fldChar w:fldCharType="separate"/>
            </w:r>
            <w:r>
              <w:rPr>
                <w:noProof/>
                <w:webHidden/>
              </w:rPr>
              <w:t>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81" w:history="1">
            <w:r w:rsidRPr="002C0961">
              <w:rPr>
                <w:rStyle w:val="Hipervnculo"/>
                <w:b/>
                <w:bCs/>
                <w:noProof/>
                <w:lang w:val="es-UY"/>
              </w:rPr>
              <w:t>3ERA. ENTREGA: LUNES 31 DE OCTUBRE</w:t>
            </w:r>
            <w:r>
              <w:rPr>
                <w:noProof/>
                <w:webHidden/>
              </w:rPr>
              <w:tab/>
            </w:r>
            <w:r>
              <w:rPr>
                <w:noProof/>
                <w:webHidden/>
              </w:rPr>
              <w:fldChar w:fldCharType="begin"/>
            </w:r>
            <w:r>
              <w:rPr>
                <w:noProof/>
                <w:webHidden/>
              </w:rPr>
              <w:instrText xml:space="preserve"> PAGEREF _Toc450517981 \h </w:instrText>
            </w:r>
            <w:r>
              <w:rPr>
                <w:noProof/>
                <w:webHidden/>
              </w:rPr>
            </w:r>
            <w:r>
              <w:rPr>
                <w:noProof/>
                <w:webHidden/>
              </w:rPr>
              <w:fldChar w:fldCharType="separate"/>
            </w:r>
            <w:r>
              <w:rPr>
                <w:noProof/>
                <w:webHidden/>
              </w:rPr>
              <w:t>8</w:t>
            </w:r>
            <w:r>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7982" w:history="1">
            <w:r w:rsidRPr="002C0961">
              <w:rPr>
                <w:rStyle w:val="Hipervnculo"/>
                <w:b/>
                <w:bCs/>
                <w:noProof/>
              </w:rPr>
              <w:t>INTRODUCCIÓN</w:t>
            </w:r>
            <w:r>
              <w:rPr>
                <w:noProof/>
                <w:webHidden/>
              </w:rPr>
              <w:tab/>
            </w:r>
            <w:r>
              <w:rPr>
                <w:noProof/>
                <w:webHidden/>
              </w:rPr>
              <w:fldChar w:fldCharType="begin"/>
            </w:r>
            <w:r>
              <w:rPr>
                <w:noProof/>
                <w:webHidden/>
              </w:rPr>
              <w:instrText xml:space="preserve"> PAGEREF _Toc450517982 \h </w:instrText>
            </w:r>
            <w:r>
              <w:rPr>
                <w:noProof/>
                <w:webHidden/>
              </w:rPr>
            </w:r>
            <w:r>
              <w:rPr>
                <w:noProof/>
                <w:webHidden/>
              </w:rPr>
              <w:fldChar w:fldCharType="separate"/>
            </w:r>
            <w:r>
              <w:rPr>
                <w:noProof/>
                <w:webHidden/>
              </w:rPr>
              <w:t>10</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83" w:history="1">
            <w:r w:rsidRPr="002C0961">
              <w:rPr>
                <w:rStyle w:val="Hipervnculo"/>
                <w:b/>
                <w:bCs/>
                <w:noProof/>
              </w:rPr>
              <w:t>Escenario general planteado:</w:t>
            </w:r>
            <w:r>
              <w:rPr>
                <w:noProof/>
                <w:webHidden/>
              </w:rPr>
              <w:tab/>
            </w:r>
            <w:r>
              <w:rPr>
                <w:noProof/>
                <w:webHidden/>
              </w:rPr>
              <w:fldChar w:fldCharType="begin"/>
            </w:r>
            <w:r>
              <w:rPr>
                <w:noProof/>
                <w:webHidden/>
              </w:rPr>
              <w:instrText xml:space="preserve"> PAGEREF _Toc450517983 \h </w:instrText>
            </w:r>
            <w:r>
              <w:rPr>
                <w:noProof/>
                <w:webHidden/>
              </w:rPr>
            </w:r>
            <w:r>
              <w:rPr>
                <w:noProof/>
                <w:webHidden/>
              </w:rPr>
              <w:fldChar w:fldCharType="separate"/>
            </w:r>
            <w:r>
              <w:rPr>
                <w:noProof/>
                <w:webHidden/>
              </w:rPr>
              <w:t>10</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84" w:history="1">
            <w:r w:rsidRPr="002C0961">
              <w:rPr>
                <w:rStyle w:val="Hipervnculo"/>
                <w:b/>
                <w:bCs/>
                <w:noProof/>
              </w:rPr>
              <w:t>Conceptos básicos</w:t>
            </w:r>
            <w:r>
              <w:rPr>
                <w:noProof/>
                <w:webHidden/>
              </w:rPr>
              <w:tab/>
            </w:r>
            <w:r>
              <w:rPr>
                <w:noProof/>
                <w:webHidden/>
              </w:rPr>
              <w:fldChar w:fldCharType="begin"/>
            </w:r>
            <w:r>
              <w:rPr>
                <w:noProof/>
                <w:webHidden/>
              </w:rPr>
              <w:instrText xml:space="preserve"> PAGEREF _Toc450517984 \h </w:instrText>
            </w:r>
            <w:r>
              <w:rPr>
                <w:noProof/>
                <w:webHidden/>
              </w:rPr>
            </w:r>
            <w:r>
              <w:rPr>
                <w:noProof/>
                <w:webHidden/>
              </w:rPr>
              <w:fldChar w:fldCharType="separate"/>
            </w:r>
            <w:r>
              <w:rPr>
                <w:noProof/>
                <w:webHidden/>
              </w:rPr>
              <w:t>10</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7985" w:history="1">
            <w:r w:rsidRPr="002C0961">
              <w:rPr>
                <w:rStyle w:val="Hipervnculo"/>
                <w:b/>
                <w:bCs/>
                <w:noProof/>
              </w:rPr>
              <w:t>Estados de la vaca.</w:t>
            </w:r>
            <w:r>
              <w:rPr>
                <w:noProof/>
                <w:webHidden/>
              </w:rPr>
              <w:tab/>
            </w:r>
            <w:r>
              <w:rPr>
                <w:noProof/>
                <w:webHidden/>
              </w:rPr>
              <w:fldChar w:fldCharType="begin"/>
            </w:r>
            <w:r>
              <w:rPr>
                <w:noProof/>
                <w:webHidden/>
              </w:rPr>
              <w:instrText xml:space="preserve"> PAGEREF _Toc450517985 \h </w:instrText>
            </w:r>
            <w:r>
              <w:rPr>
                <w:noProof/>
                <w:webHidden/>
              </w:rPr>
            </w:r>
            <w:r>
              <w:rPr>
                <w:noProof/>
                <w:webHidden/>
              </w:rPr>
              <w:fldChar w:fldCharType="separate"/>
            </w:r>
            <w:r>
              <w:rPr>
                <w:noProof/>
                <w:webHidden/>
              </w:rPr>
              <w:t>11</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7986" w:history="1">
            <w:r w:rsidRPr="002C0961">
              <w:rPr>
                <w:rStyle w:val="Hipervnculo"/>
                <w:b/>
                <w:bCs/>
                <w:noProof/>
              </w:rPr>
              <w:t>Etapas fundamentales del proceso</w:t>
            </w:r>
            <w:r>
              <w:rPr>
                <w:noProof/>
                <w:webHidden/>
              </w:rPr>
              <w:tab/>
            </w:r>
            <w:r>
              <w:rPr>
                <w:noProof/>
                <w:webHidden/>
              </w:rPr>
              <w:fldChar w:fldCharType="begin"/>
            </w:r>
            <w:r>
              <w:rPr>
                <w:noProof/>
                <w:webHidden/>
              </w:rPr>
              <w:instrText xml:space="preserve"> PAGEREF _Toc450517986 \h </w:instrText>
            </w:r>
            <w:r>
              <w:rPr>
                <w:noProof/>
                <w:webHidden/>
              </w:rPr>
            </w:r>
            <w:r>
              <w:rPr>
                <w:noProof/>
                <w:webHidden/>
              </w:rPr>
              <w:fldChar w:fldCharType="separate"/>
            </w:r>
            <w:r>
              <w:rPr>
                <w:noProof/>
                <w:webHidden/>
              </w:rPr>
              <w:t>11</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7987" w:history="1">
            <w:r w:rsidRPr="002C0961">
              <w:rPr>
                <w:rStyle w:val="Hipervnculo"/>
                <w:b/>
                <w:bCs/>
                <w:noProof/>
              </w:rPr>
              <w:t>Principales razas lecheras del Uruguay:</w:t>
            </w:r>
            <w:r>
              <w:rPr>
                <w:noProof/>
                <w:webHidden/>
              </w:rPr>
              <w:tab/>
            </w:r>
            <w:r>
              <w:rPr>
                <w:noProof/>
                <w:webHidden/>
              </w:rPr>
              <w:fldChar w:fldCharType="begin"/>
            </w:r>
            <w:r>
              <w:rPr>
                <w:noProof/>
                <w:webHidden/>
              </w:rPr>
              <w:instrText xml:space="preserve"> PAGEREF _Toc450517987 \h </w:instrText>
            </w:r>
            <w:r>
              <w:rPr>
                <w:noProof/>
                <w:webHidden/>
              </w:rPr>
            </w:r>
            <w:r>
              <w:rPr>
                <w:noProof/>
                <w:webHidden/>
              </w:rPr>
              <w:fldChar w:fldCharType="separate"/>
            </w:r>
            <w:r>
              <w:rPr>
                <w:noProof/>
                <w:webHidden/>
              </w:rPr>
              <w:t>12</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7988" w:history="1">
            <w:r w:rsidRPr="002C0961">
              <w:rPr>
                <w:rStyle w:val="Hipervnculo"/>
                <w:b/>
                <w:bCs/>
                <w:noProof/>
              </w:rPr>
              <w:t>Indicadores</w:t>
            </w:r>
            <w:r>
              <w:rPr>
                <w:noProof/>
                <w:webHidden/>
              </w:rPr>
              <w:tab/>
            </w:r>
            <w:r>
              <w:rPr>
                <w:noProof/>
                <w:webHidden/>
              </w:rPr>
              <w:fldChar w:fldCharType="begin"/>
            </w:r>
            <w:r>
              <w:rPr>
                <w:noProof/>
                <w:webHidden/>
              </w:rPr>
              <w:instrText xml:space="preserve"> PAGEREF _Toc450517988 \h </w:instrText>
            </w:r>
            <w:r>
              <w:rPr>
                <w:noProof/>
                <w:webHidden/>
              </w:rPr>
            </w:r>
            <w:r>
              <w:rPr>
                <w:noProof/>
                <w:webHidden/>
              </w:rPr>
              <w:fldChar w:fldCharType="separate"/>
            </w:r>
            <w:r>
              <w:rPr>
                <w:noProof/>
                <w:webHidden/>
              </w:rPr>
              <w:t>12</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7989" w:history="1">
            <w:r w:rsidRPr="002C0961">
              <w:rPr>
                <w:rStyle w:val="Hipervnculo"/>
                <w:b/>
                <w:bCs/>
                <w:noProof/>
              </w:rPr>
              <w:t>Modelo de establecimiento</w:t>
            </w:r>
            <w:r>
              <w:rPr>
                <w:noProof/>
                <w:webHidden/>
              </w:rPr>
              <w:tab/>
            </w:r>
            <w:r>
              <w:rPr>
                <w:noProof/>
                <w:webHidden/>
              </w:rPr>
              <w:fldChar w:fldCharType="begin"/>
            </w:r>
            <w:r>
              <w:rPr>
                <w:noProof/>
                <w:webHidden/>
              </w:rPr>
              <w:instrText xml:space="preserve"> PAGEREF _Toc450517989 \h </w:instrText>
            </w:r>
            <w:r>
              <w:rPr>
                <w:noProof/>
                <w:webHidden/>
              </w:rPr>
            </w:r>
            <w:r>
              <w:rPr>
                <w:noProof/>
                <w:webHidden/>
              </w:rPr>
              <w:fldChar w:fldCharType="separate"/>
            </w:r>
            <w:r>
              <w:rPr>
                <w:noProof/>
                <w:webHidden/>
              </w:rPr>
              <w:t>13</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7990" w:history="1">
            <w:r w:rsidRPr="002C0961">
              <w:rPr>
                <w:rStyle w:val="Hipervnculo"/>
                <w:b/>
                <w:bCs/>
                <w:noProof/>
              </w:rPr>
              <w:t>Perfiles de usuarios:</w:t>
            </w:r>
            <w:r>
              <w:rPr>
                <w:noProof/>
                <w:webHidden/>
              </w:rPr>
              <w:tab/>
            </w:r>
            <w:r>
              <w:rPr>
                <w:noProof/>
                <w:webHidden/>
              </w:rPr>
              <w:fldChar w:fldCharType="begin"/>
            </w:r>
            <w:r>
              <w:rPr>
                <w:noProof/>
                <w:webHidden/>
              </w:rPr>
              <w:instrText xml:space="preserve"> PAGEREF _Toc450517990 \h </w:instrText>
            </w:r>
            <w:r>
              <w:rPr>
                <w:noProof/>
                <w:webHidden/>
              </w:rPr>
            </w:r>
            <w:r>
              <w:rPr>
                <w:noProof/>
                <w:webHidden/>
              </w:rPr>
              <w:fldChar w:fldCharType="separate"/>
            </w:r>
            <w:r>
              <w:rPr>
                <w:noProof/>
                <w:webHidden/>
              </w:rPr>
              <w:t>13</w:t>
            </w:r>
            <w:r>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7991" w:history="1">
            <w:r w:rsidRPr="002C0961">
              <w:rPr>
                <w:rStyle w:val="Hipervnculo"/>
                <w:b/>
                <w:bCs/>
                <w:noProof/>
              </w:rPr>
              <w:t>DETALLE DE LA PROPUESTA</w:t>
            </w:r>
            <w:r>
              <w:rPr>
                <w:noProof/>
                <w:webHidden/>
              </w:rPr>
              <w:tab/>
            </w:r>
            <w:r>
              <w:rPr>
                <w:noProof/>
                <w:webHidden/>
              </w:rPr>
              <w:fldChar w:fldCharType="begin"/>
            </w:r>
            <w:r>
              <w:rPr>
                <w:noProof/>
                <w:webHidden/>
              </w:rPr>
              <w:instrText xml:space="preserve"> PAGEREF _Toc450517991 \h </w:instrText>
            </w:r>
            <w:r>
              <w:rPr>
                <w:noProof/>
                <w:webHidden/>
              </w:rPr>
            </w:r>
            <w:r>
              <w:rPr>
                <w:noProof/>
                <w:webHidden/>
              </w:rPr>
              <w:fldChar w:fldCharType="separate"/>
            </w:r>
            <w:r>
              <w:rPr>
                <w:noProof/>
                <w:webHidden/>
              </w:rPr>
              <w:t>14</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2" w:history="1">
            <w:r w:rsidRPr="002C0961">
              <w:rPr>
                <w:rStyle w:val="Hipervnculo"/>
                <w:b/>
                <w:bCs/>
                <w:noProof/>
              </w:rPr>
              <w:t>REQUERIMIENTOS SOBRE HERRAMIENTAS Y AMBIENTE</w:t>
            </w:r>
            <w:r>
              <w:rPr>
                <w:noProof/>
                <w:webHidden/>
              </w:rPr>
              <w:tab/>
            </w:r>
            <w:r>
              <w:rPr>
                <w:noProof/>
                <w:webHidden/>
              </w:rPr>
              <w:fldChar w:fldCharType="begin"/>
            </w:r>
            <w:r>
              <w:rPr>
                <w:noProof/>
                <w:webHidden/>
              </w:rPr>
              <w:instrText xml:space="preserve"> PAGEREF _Toc450517992 \h </w:instrText>
            </w:r>
            <w:r>
              <w:rPr>
                <w:noProof/>
                <w:webHidden/>
              </w:rPr>
            </w:r>
            <w:r>
              <w:rPr>
                <w:noProof/>
                <w:webHidden/>
              </w:rPr>
              <w:fldChar w:fldCharType="separate"/>
            </w:r>
            <w:r>
              <w:rPr>
                <w:noProof/>
                <w:webHidden/>
              </w:rPr>
              <w:t>16</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3" w:history="1">
            <w:r w:rsidRPr="002C0961">
              <w:rPr>
                <w:rStyle w:val="Hipervnculo"/>
                <w:b/>
                <w:bCs/>
                <w:noProof/>
              </w:rPr>
              <w:t>REQUERIMIENTOS DE FORMACIÓN EMPRESARIAL.</w:t>
            </w:r>
            <w:r>
              <w:rPr>
                <w:noProof/>
                <w:webHidden/>
              </w:rPr>
              <w:tab/>
            </w:r>
            <w:r>
              <w:rPr>
                <w:noProof/>
                <w:webHidden/>
              </w:rPr>
              <w:fldChar w:fldCharType="begin"/>
            </w:r>
            <w:r>
              <w:rPr>
                <w:noProof/>
                <w:webHidden/>
              </w:rPr>
              <w:instrText xml:space="preserve"> PAGEREF _Toc450517993 \h </w:instrText>
            </w:r>
            <w:r>
              <w:rPr>
                <w:noProof/>
                <w:webHidden/>
              </w:rPr>
            </w:r>
            <w:r>
              <w:rPr>
                <w:noProof/>
                <w:webHidden/>
              </w:rPr>
              <w:fldChar w:fldCharType="separate"/>
            </w:r>
            <w:r>
              <w:rPr>
                <w:noProof/>
                <w:webHidden/>
              </w:rPr>
              <w:t>16</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4" w:history="1">
            <w:r w:rsidRPr="002C0961">
              <w:rPr>
                <w:rStyle w:val="Hipervnculo"/>
                <w:b/>
                <w:bCs/>
                <w:caps/>
                <w:noProof/>
              </w:rPr>
              <w:t>Requerimientos MÍNIMOS de  Formación empresarial:</w:t>
            </w:r>
            <w:r>
              <w:rPr>
                <w:noProof/>
                <w:webHidden/>
              </w:rPr>
              <w:tab/>
            </w:r>
            <w:r>
              <w:rPr>
                <w:noProof/>
                <w:webHidden/>
              </w:rPr>
              <w:fldChar w:fldCharType="begin"/>
            </w:r>
            <w:r>
              <w:rPr>
                <w:noProof/>
                <w:webHidden/>
              </w:rPr>
              <w:instrText xml:space="preserve"> PAGEREF _Toc450517994 \h </w:instrText>
            </w:r>
            <w:r>
              <w:rPr>
                <w:noProof/>
                <w:webHidden/>
              </w:rPr>
            </w:r>
            <w:r>
              <w:rPr>
                <w:noProof/>
                <w:webHidden/>
              </w:rPr>
              <w:fldChar w:fldCharType="separate"/>
            </w:r>
            <w:r>
              <w:rPr>
                <w:noProof/>
                <w:webHidden/>
              </w:rPr>
              <w:t>16</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5" w:history="1">
            <w:r w:rsidRPr="002C0961">
              <w:rPr>
                <w:rStyle w:val="Hipervnculo"/>
                <w:b/>
                <w:bCs/>
                <w:caps/>
                <w:noProof/>
              </w:rPr>
              <w:t>Requerimientos DE ANÁLISIS Y DISEÑO DE APLICACIONES.</w:t>
            </w:r>
            <w:r>
              <w:rPr>
                <w:noProof/>
                <w:webHidden/>
              </w:rPr>
              <w:tab/>
            </w:r>
            <w:r>
              <w:rPr>
                <w:noProof/>
                <w:webHidden/>
              </w:rPr>
              <w:fldChar w:fldCharType="begin"/>
            </w:r>
            <w:r>
              <w:rPr>
                <w:noProof/>
                <w:webHidden/>
              </w:rPr>
              <w:instrText xml:space="preserve"> PAGEREF _Toc450517995 \h </w:instrText>
            </w:r>
            <w:r>
              <w:rPr>
                <w:noProof/>
                <w:webHidden/>
              </w:rPr>
            </w:r>
            <w:r>
              <w:rPr>
                <w:noProof/>
                <w:webHidden/>
              </w:rPr>
              <w:fldChar w:fldCharType="separate"/>
            </w:r>
            <w:r>
              <w:rPr>
                <w:noProof/>
                <w:webHidden/>
              </w:rPr>
              <w:t>17</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6" w:history="1">
            <w:r w:rsidRPr="002C0961">
              <w:rPr>
                <w:rStyle w:val="Hipervnculo"/>
                <w:b/>
                <w:bCs/>
                <w:caps/>
                <w:noProof/>
              </w:rPr>
              <w:t>Requerimientos MÍNIMOS DE ANÁLISIS Y DISEÑO DE APLICACIONES</w:t>
            </w:r>
            <w:r>
              <w:rPr>
                <w:noProof/>
                <w:webHidden/>
              </w:rPr>
              <w:tab/>
            </w:r>
            <w:r>
              <w:rPr>
                <w:noProof/>
                <w:webHidden/>
              </w:rPr>
              <w:fldChar w:fldCharType="begin"/>
            </w:r>
            <w:r>
              <w:rPr>
                <w:noProof/>
                <w:webHidden/>
              </w:rPr>
              <w:instrText xml:space="preserve"> PAGEREF _Toc450517996 \h </w:instrText>
            </w:r>
            <w:r>
              <w:rPr>
                <w:noProof/>
                <w:webHidden/>
              </w:rPr>
            </w:r>
            <w:r>
              <w:rPr>
                <w:noProof/>
                <w:webHidden/>
              </w:rPr>
              <w:fldChar w:fldCharType="separate"/>
            </w:r>
            <w:r>
              <w:rPr>
                <w:noProof/>
                <w:webHidden/>
              </w:rPr>
              <w:t>18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7" w:history="1">
            <w:r w:rsidRPr="002C0961">
              <w:rPr>
                <w:rStyle w:val="Hipervnculo"/>
                <w:b/>
                <w:bCs/>
                <w:caps/>
                <w:noProof/>
              </w:rPr>
              <w:t>Requerimientos de  Bases de Datos II :</w:t>
            </w:r>
            <w:r>
              <w:rPr>
                <w:noProof/>
                <w:webHidden/>
              </w:rPr>
              <w:tab/>
            </w:r>
            <w:r>
              <w:rPr>
                <w:noProof/>
                <w:webHidden/>
              </w:rPr>
              <w:fldChar w:fldCharType="begin"/>
            </w:r>
            <w:r>
              <w:rPr>
                <w:noProof/>
                <w:webHidden/>
              </w:rPr>
              <w:instrText xml:space="preserve"> PAGEREF _Toc450517997 \h </w:instrText>
            </w:r>
            <w:r>
              <w:rPr>
                <w:noProof/>
                <w:webHidden/>
              </w:rPr>
            </w:r>
            <w:r>
              <w:rPr>
                <w:noProof/>
                <w:webHidden/>
              </w:rPr>
              <w:fldChar w:fldCharType="separate"/>
            </w:r>
            <w:r>
              <w:rPr>
                <w:noProof/>
                <w:webHidden/>
              </w:rPr>
              <w:t>18</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8" w:history="1">
            <w:r w:rsidRPr="002C0961">
              <w:rPr>
                <w:rStyle w:val="Hipervnculo"/>
                <w:b/>
                <w:bCs/>
                <w:caps/>
                <w:noProof/>
              </w:rPr>
              <w:t>Requerimientos MÍNIMOS  de  Bases de DATOS:</w:t>
            </w:r>
            <w:r>
              <w:rPr>
                <w:noProof/>
                <w:webHidden/>
              </w:rPr>
              <w:tab/>
            </w:r>
            <w:r>
              <w:rPr>
                <w:noProof/>
                <w:webHidden/>
              </w:rPr>
              <w:fldChar w:fldCharType="begin"/>
            </w:r>
            <w:r>
              <w:rPr>
                <w:noProof/>
                <w:webHidden/>
              </w:rPr>
              <w:instrText xml:space="preserve"> PAGEREF _Toc450517998 \h </w:instrText>
            </w:r>
            <w:r>
              <w:rPr>
                <w:noProof/>
                <w:webHidden/>
              </w:rPr>
            </w:r>
            <w:r>
              <w:rPr>
                <w:noProof/>
                <w:webHidden/>
              </w:rPr>
              <w:fldChar w:fldCharType="separate"/>
            </w:r>
            <w:r>
              <w:rPr>
                <w:noProof/>
                <w:webHidden/>
              </w:rPr>
              <w:t>19</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7999" w:history="1">
            <w:r w:rsidRPr="002C0961">
              <w:rPr>
                <w:rStyle w:val="Hipervnculo"/>
                <w:b/>
                <w:bCs/>
                <w:caps/>
                <w:noProof/>
              </w:rPr>
              <w:t>Requerimientos de  Programación 3:</w:t>
            </w:r>
            <w:r>
              <w:rPr>
                <w:noProof/>
                <w:webHidden/>
              </w:rPr>
              <w:tab/>
            </w:r>
            <w:r>
              <w:rPr>
                <w:noProof/>
                <w:webHidden/>
              </w:rPr>
              <w:fldChar w:fldCharType="begin"/>
            </w:r>
            <w:r>
              <w:rPr>
                <w:noProof/>
                <w:webHidden/>
              </w:rPr>
              <w:instrText xml:space="preserve"> PAGEREF _Toc450517999 \h </w:instrText>
            </w:r>
            <w:r>
              <w:rPr>
                <w:noProof/>
                <w:webHidden/>
              </w:rPr>
            </w:r>
            <w:r>
              <w:rPr>
                <w:noProof/>
                <w:webHidden/>
              </w:rPr>
              <w:fldChar w:fldCharType="separate"/>
            </w:r>
            <w:r>
              <w:rPr>
                <w:noProof/>
                <w:webHidden/>
              </w:rPr>
              <w:t>19</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0" w:history="1">
            <w:r w:rsidRPr="002C0961">
              <w:rPr>
                <w:rStyle w:val="Hipervnculo"/>
                <w:b/>
                <w:bCs/>
                <w:caps/>
                <w:noProof/>
              </w:rPr>
              <w:t>Requerimientos MÍNIMOS de  PROGRAMACIÓN iii</w:t>
            </w:r>
            <w:r>
              <w:rPr>
                <w:noProof/>
                <w:webHidden/>
              </w:rPr>
              <w:tab/>
            </w:r>
            <w:r>
              <w:rPr>
                <w:noProof/>
                <w:webHidden/>
              </w:rPr>
              <w:fldChar w:fldCharType="begin"/>
            </w:r>
            <w:r>
              <w:rPr>
                <w:noProof/>
                <w:webHidden/>
              </w:rPr>
              <w:instrText xml:space="preserve"> PAGEREF _Toc450518000 \h </w:instrText>
            </w:r>
            <w:r>
              <w:rPr>
                <w:noProof/>
                <w:webHidden/>
              </w:rPr>
            </w:r>
            <w:r>
              <w:rPr>
                <w:noProof/>
                <w:webHidden/>
              </w:rPr>
              <w:fldChar w:fldCharType="separate"/>
            </w:r>
            <w:r>
              <w:rPr>
                <w:noProof/>
                <w:webHidden/>
              </w:rPr>
              <w:t>20</w:t>
            </w:r>
            <w:r>
              <w:rPr>
                <w:noProof/>
                <w:webHidden/>
              </w:rPr>
              <w:fldChar w:fldCharType="end"/>
            </w:r>
          </w:hyperlink>
        </w:p>
        <w:p w:rsidR="004206A2" w:rsidRDefault="004206A2">
          <w:pPr>
            <w:pStyle w:val="TDC2"/>
            <w:tabs>
              <w:tab w:val="left" w:pos="660"/>
              <w:tab w:val="right" w:leader="dot" w:pos="10194"/>
            </w:tabs>
            <w:rPr>
              <w:rFonts w:asciiTheme="minorHAnsi" w:eastAsiaTheme="minorEastAsia" w:hAnsiTheme="minorHAnsi" w:cstheme="minorBidi"/>
              <w:noProof/>
              <w:sz w:val="22"/>
              <w:szCs w:val="22"/>
              <w:lang w:val="es-UY" w:eastAsia="es-UY"/>
            </w:rPr>
          </w:pPr>
          <w:hyperlink w:anchor="_Toc450518001" w:history="1">
            <w:r w:rsidRPr="002C0961">
              <w:rPr>
                <w:rStyle w:val="Hipervnculo"/>
                <w:rFonts w:ascii="Courier New" w:hAnsi="Courier New"/>
                <w:bCs/>
                <w:noProof/>
              </w:rPr>
              <w:t>o</w:t>
            </w:r>
            <w:r>
              <w:rPr>
                <w:rFonts w:asciiTheme="minorHAnsi" w:eastAsiaTheme="minorEastAsia" w:hAnsiTheme="minorHAnsi" w:cstheme="minorBidi"/>
                <w:noProof/>
                <w:sz w:val="22"/>
                <w:szCs w:val="22"/>
                <w:lang w:val="es-UY" w:eastAsia="es-UY"/>
              </w:rPr>
              <w:tab/>
            </w:r>
            <w:r w:rsidRPr="002C0961">
              <w:rPr>
                <w:rStyle w:val="Hipervnculo"/>
                <w:b/>
                <w:bCs/>
                <w:caps/>
                <w:noProof/>
              </w:rPr>
              <w:t>Requerimientos de TALLER DE MANTENIMIENTO iii</w:t>
            </w:r>
            <w:r>
              <w:rPr>
                <w:noProof/>
                <w:webHidden/>
              </w:rPr>
              <w:tab/>
            </w:r>
            <w:r>
              <w:rPr>
                <w:noProof/>
                <w:webHidden/>
              </w:rPr>
              <w:fldChar w:fldCharType="begin"/>
            </w:r>
            <w:r>
              <w:rPr>
                <w:noProof/>
                <w:webHidden/>
              </w:rPr>
              <w:instrText xml:space="preserve"> PAGEREF _Toc450518001 \h </w:instrText>
            </w:r>
            <w:r>
              <w:rPr>
                <w:noProof/>
                <w:webHidden/>
              </w:rPr>
            </w:r>
            <w:r>
              <w:rPr>
                <w:noProof/>
                <w:webHidden/>
              </w:rPr>
              <w:fldChar w:fldCharType="separate"/>
            </w:r>
            <w:r>
              <w:rPr>
                <w:noProof/>
                <w:webHidden/>
              </w:rPr>
              <w:t>21</w:t>
            </w:r>
            <w:r>
              <w:rPr>
                <w:noProof/>
                <w:webHidden/>
              </w:rPr>
              <w:fldChar w:fldCharType="end"/>
            </w:r>
          </w:hyperlink>
        </w:p>
        <w:p w:rsidR="004206A2" w:rsidRDefault="004206A2">
          <w:pPr>
            <w:pStyle w:val="TDC2"/>
            <w:tabs>
              <w:tab w:val="left" w:pos="660"/>
              <w:tab w:val="right" w:leader="dot" w:pos="10194"/>
            </w:tabs>
            <w:rPr>
              <w:rFonts w:asciiTheme="minorHAnsi" w:eastAsiaTheme="minorEastAsia" w:hAnsiTheme="minorHAnsi" w:cstheme="minorBidi"/>
              <w:noProof/>
              <w:sz w:val="22"/>
              <w:szCs w:val="22"/>
              <w:lang w:val="es-UY" w:eastAsia="es-UY"/>
            </w:rPr>
          </w:pPr>
          <w:hyperlink w:anchor="_Toc450518002" w:history="1">
            <w:r w:rsidRPr="002C0961">
              <w:rPr>
                <w:rStyle w:val="Hipervnculo"/>
                <w:rFonts w:ascii="Courier New" w:hAnsi="Courier New"/>
                <w:bCs/>
                <w:noProof/>
              </w:rPr>
              <w:t>o</w:t>
            </w:r>
            <w:r>
              <w:rPr>
                <w:rFonts w:asciiTheme="minorHAnsi" w:eastAsiaTheme="minorEastAsia" w:hAnsiTheme="minorHAnsi" w:cstheme="minorBidi"/>
                <w:noProof/>
                <w:sz w:val="22"/>
                <w:szCs w:val="22"/>
                <w:lang w:val="es-UY" w:eastAsia="es-UY"/>
              </w:rPr>
              <w:tab/>
            </w:r>
            <w:r w:rsidRPr="002C0961">
              <w:rPr>
                <w:rStyle w:val="Hipervnculo"/>
                <w:b/>
                <w:bCs/>
                <w:caps/>
                <w:noProof/>
              </w:rPr>
              <w:t>Requerimientos MÍNIMOS de  taller de mantenimiento iii</w:t>
            </w:r>
            <w:r>
              <w:rPr>
                <w:noProof/>
                <w:webHidden/>
              </w:rPr>
              <w:tab/>
            </w:r>
            <w:r>
              <w:rPr>
                <w:noProof/>
                <w:webHidden/>
              </w:rPr>
              <w:fldChar w:fldCharType="begin"/>
            </w:r>
            <w:r>
              <w:rPr>
                <w:noProof/>
                <w:webHidden/>
              </w:rPr>
              <w:instrText xml:space="preserve"> PAGEREF _Toc450518002 \h </w:instrText>
            </w:r>
            <w:r>
              <w:rPr>
                <w:noProof/>
                <w:webHidden/>
              </w:rPr>
            </w:r>
            <w:r>
              <w:rPr>
                <w:noProof/>
                <w:webHidden/>
              </w:rPr>
              <w:fldChar w:fldCharType="separate"/>
            </w:r>
            <w:r>
              <w:rPr>
                <w:noProof/>
                <w:webHidden/>
              </w:rPr>
              <w:t>22</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3" w:history="1">
            <w:r w:rsidRPr="002C0961">
              <w:rPr>
                <w:rStyle w:val="Hipervnculo"/>
                <w:b/>
                <w:bCs/>
                <w:caps/>
                <w:noProof/>
              </w:rPr>
              <w:t>Requerimientos de SISTEMAS OPERATIVOS III.</w:t>
            </w:r>
            <w:r>
              <w:rPr>
                <w:noProof/>
                <w:webHidden/>
              </w:rPr>
              <w:tab/>
            </w:r>
            <w:r>
              <w:rPr>
                <w:noProof/>
                <w:webHidden/>
              </w:rPr>
              <w:fldChar w:fldCharType="begin"/>
            </w:r>
            <w:r>
              <w:rPr>
                <w:noProof/>
                <w:webHidden/>
              </w:rPr>
              <w:instrText xml:space="preserve"> PAGEREF _Toc450518003 \h </w:instrText>
            </w:r>
            <w:r>
              <w:rPr>
                <w:noProof/>
                <w:webHidden/>
              </w:rPr>
            </w:r>
            <w:r>
              <w:rPr>
                <w:noProof/>
                <w:webHidden/>
              </w:rPr>
              <w:fldChar w:fldCharType="separate"/>
            </w:r>
            <w:r>
              <w:rPr>
                <w:noProof/>
                <w:webHidden/>
              </w:rPr>
              <w:t>22</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4" w:history="1">
            <w:r w:rsidRPr="002C0961">
              <w:rPr>
                <w:rStyle w:val="Hipervnculo"/>
                <w:b/>
                <w:bCs/>
                <w:caps/>
                <w:noProof/>
              </w:rPr>
              <w:t>Requerimientos MÍNIMOS de  sistemas operativos 3:</w:t>
            </w:r>
            <w:r>
              <w:rPr>
                <w:noProof/>
                <w:webHidden/>
              </w:rPr>
              <w:tab/>
            </w:r>
            <w:r>
              <w:rPr>
                <w:noProof/>
                <w:webHidden/>
              </w:rPr>
              <w:fldChar w:fldCharType="begin"/>
            </w:r>
            <w:r>
              <w:rPr>
                <w:noProof/>
                <w:webHidden/>
              </w:rPr>
              <w:instrText xml:space="preserve"> PAGEREF _Toc450518004 \h </w:instrText>
            </w:r>
            <w:r>
              <w:rPr>
                <w:noProof/>
                <w:webHidden/>
              </w:rPr>
            </w:r>
            <w:r>
              <w:rPr>
                <w:noProof/>
                <w:webHidden/>
              </w:rPr>
              <w:fldChar w:fldCharType="separate"/>
            </w:r>
            <w:r>
              <w:rPr>
                <w:noProof/>
                <w:webHidden/>
              </w:rPr>
              <w:t>23</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5" w:history="1">
            <w:r w:rsidRPr="002C0961">
              <w:rPr>
                <w:rStyle w:val="Hipervnculo"/>
                <w:b/>
                <w:bCs/>
                <w:caps/>
                <w:noProof/>
              </w:rPr>
              <w:t>Requerimientos de la asignatura proyecto</w:t>
            </w:r>
            <w:r>
              <w:rPr>
                <w:noProof/>
                <w:webHidden/>
              </w:rPr>
              <w:tab/>
            </w:r>
            <w:r>
              <w:rPr>
                <w:noProof/>
                <w:webHidden/>
              </w:rPr>
              <w:fldChar w:fldCharType="begin"/>
            </w:r>
            <w:r>
              <w:rPr>
                <w:noProof/>
                <w:webHidden/>
              </w:rPr>
              <w:instrText xml:space="preserve"> PAGEREF _Toc450518005 \h </w:instrText>
            </w:r>
            <w:r>
              <w:rPr>
                <w:noProof/>
                <w:webHidden/>
              </w:rPr>
            </w:r>
            <w:r>
              <w:rPr>
                <w:noProof/>
                <w:webHidden/>
              </w:rPr>
              <w:fldChar w:fldCharType="separate"/>
            </w:r>
            <w:r>
              <w:rPr>
                <w:noProof/>
                <w:webHidden/>
              </w:rPr>
              <w:t>23</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6" w:history="1">
            <w:r w:rsidRPr="002C0961">
              <w:rPr>
                <w:rStyle w:val="Hipervnculo"/>
                <w:b/>
                <w:bCs/>
                <w:caps/>
                <w:noProof/>
              </w:rPr>
              <w:t>Requerimientos MÍNIMOS de  PROYECTO:</w:t>
            </w:r>
            <w:r>
              <w:rPr>
                <w:noProof/>
                <w:webHidden/>
              </w:rPr>
              <w:tab/>
            </w:r>
            <w:r>
              <w:rPr>
                <w:noProof/>
                <w:webHidden/>
              </w:rPr>
              <w:fldChar w:fldCharType="begin"/>
            </w:r>
            <w:r>
              <w:rPr>
                <w:noProof/>
                <w:webHidden/>
              </w:rPr>
              <w:instrText xml:space="preserve"> PAGEREF _Toc450518006 \h </w:instrText>
            </w:r>
            <w:r>
              <w:rPr>
                <w:noProof/>
                <w:webHidden/>
              </w:rPr>
            </w:r>
            <w:r>
              <w:rPr>
                <w:noProof/>
                <w:webHidden/>
              </w:rPr>
              <w:fldChar w:fldCharType="separate"/>
            </w:r>
            <w:r>
              <w:rPr>
                <w:noProof/>
                <w:webHidden/>
              </w:rPr>
              <w:t>24</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7" w:history="1">
            <w:r w:rsidRPr="002C0961">
              <w:rPr>
                <w:rStyle w:val="Hipervnculo"/>
                <w:b/>
                <w:bCs/>
                <w:caps/>
                <w:noProof/>
              </w:rPr>
              <w:t>NOTA IMPORTANTE :</w:t>
            </w:r>
            <w:r>
              <w:rPr>
                <w:noProof/>
                <w:webHidden/>
              </w:rPr>
              <w:tab/>
            </w:r>
            <w:r>
              <w:rPr>
                <w:noProof/>
                <w:webHidden/>
              </w:rPr>
              <w:fldChar w:fldCharType="begin"/>
            </w:r>
            <w:r>
              <w:rPr>
                <w:noProof/>
                <w:webHidden/>
              </w:rPr>
              <w:instrText xml:space="preserve"> PAGEREF _Toc450518007 \h </w:instrText>
            </w:r>
            <w:r>
              <w:rPr>
                <w:noProof/>
                <w:webHidden/>
              </w:rPr>
            </w:r>
            <w:r>
              <w:rPr>
                <w:noProof/>
                <w:webHidden/>
              </w:rPr>
              <w:fldChar w:fldCharType="separate"/>
            </w:r>
            <w:r>
              <w:rPr>
                <w:noProof/>
                <w:webHidden/>
              </w:rPr>
              <w:t>24</w:t>
            </w:r>
            <w:r>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8008" w:history="1">
            <w:r w:rsidRPr="002C0961">
              <w:rPr>
                <w:rStyle w:val="Hipervnculo"/>
                <w:b/>
                <w:bCs/>
                <w:noProof/>
              </w:rPr>
              <w:t>ANEXO 1 –PAUTAS PARA LA PRESENTACIÓN DEL PROYECTO</w:t>
            </w:r>
            <w:r>
              <w:rPr>
                <w:noProof/>
                <w:webHidden/>
              </w:rPr>
              <w:tab/>
            </w:r>
            <w:r>
              <w:rPr>
                <w:noProof/>
                <w:webHidden/>
              </w:rPr>
              <w:fldChar w:fldCharType="begin"/>
            </w:r>
            <w:r>
              <w:rPr>
                <w:noProof/>
                <w:webHidden/>
              </w:rPr>
              <w:instrText xml:space="preserve"> PAGEREF _Toc450518008 \h </w:instrText>
            </w:r>
            <w:r>
              <w:rPr>
                <w:noProof/>
                <w:webHidden/>
              </w:rPr>
            </w:r>
            <w:r>
              <w:rPr>
                <w:noProof/>
                <w:webHidden/>
              </w:rPr>
              <w:fldChar w:fldCharType="separate"/>
            </w:r>
            <w:r>
              <w:rPr>
                <w:noProof/>
                <w:webHidden/>
              </w:rPr>
              <w:t>25</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w:anchor="_Toc450518009" w:history="1">
            <w:r w:rsidRPr="002C0961">
              <w:rPr>
                <w:rStyle w:val="Hipervnculo"/>
                <w:b/>
                <w:bCs/>
                <w:caps/>
                <w:noProof/>
              </w:rPr>
              <w:t>Composición de la CARPETA que se deberá entregar para cada asignatura.</w:t>
            </w:r>
            <w:r>
              <w:rPr>
                <w:noProof/>
                <w:webHidden/>
              </w:rPr>
              <w:tab/>
            </w:r>
            <w:r>
              <w:rPr>
                <w:noProof/>
                <w:webHidden/>
              </w:rPr>
              <w:fldChar w:fldCharType="begin"/>
            </w:r>
            <w:r>
              <w:rPr>
                <w:noProof/>
                <w:webHidden/>
              </w:rPr>
              <w:instrText xml:space="preserve"> PAGEREF _Toc450518009 \h </w:instrText>
            </w:r>
            <w:r>
              <w:rPr>
                <w:noProof/>
                <w:webHidden/>
              </w:rPr>
            </w:r>
            <w:r>
              <w:rPr>
                <w:noProof/>
                <w:webHidden/>
              </w:rPr>
              <w:fldChar w:fldCharType="separate"/>
            </w:r>
            <w:r>
              <w:rPr>
                <w:noProof/>
                <w:webHidden/>
              </w:rPr>
              <w:t>25</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8010" w:history="1">
            <w:r w:rsidRPr="002C0961">
              <w:rPr>
                <w:rStyle w:val="Hipervnculo"/>
                <w:b/>
                <w:bCs/>
                <w:noProof/>
              </w:rPr>
              <w:t>Carátula:</w:t>
            </w:r>
            <w:r>
              <w:rPr>
                <w:noProof/>
                <w:webHidden/>
              </w:rPr>
              <w:tab/>
            </w:r>
            <w:r>
              <w:rPr>
                <w:noProof/>
                <w:webHidden/>
              </w:rPr>
              <w:fldChar w:fldCharType="begin"/>
            </w:r>
            <w:r>
              <w:rPr>
                <w:noProof/>
                <w:webHidden/>
              </w:rPr>
              <w:instrText xml:space="preserve"> PAGEREF _Toc450518010 \h </w:instrText>
            </w:r>
            <w:r>
              <w:rPr>
                <w:noProof/>
                <w:webHidden/>
              </w:rPr>
            </w:r>
            <w:r>
              <w:rPr>
                <w:noProof/>
                <w:webHidden/>
              </w:rPr>
              <w:fldChar w:fldCharType="separate"/>
            </w:r>
            <w:r>
              <w:rPr>
                <w:noProof/>
                <w:webHidden/>
              </w:rPr>
              <w:t>25</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8011" w:history="1">
            <w:r w:rsidRPr="002C0961">
              <w:rPr>
                <w:rStyle w:val="Hipervnculo"/>
                <w:b/>
                <w:bCs/>
                <w:noProof/>
              </w:rPr>
              <w:t>Índice:</w:t>
            </w:r>
            <w:r>
              <w:rPr>
                <w:noProof/>
                <w:webHidden/>
              </w:rPr>
              <w:tab/>
            </w:r>
            <w:r>
              <w:rPr>
                <w:noProof/>
                <w:webHidden/>
              </w:rPr>
              <w:fldChar w:fldCharType="begin"/>
            </w:r>
            <w:r>
              <w:rPr>
                <w:noProof/>
                <w:webHidden/>
              </w:rPr>
              <w:instrText xml:space="preserve"> PAGEREF _Toc450518011 \h </w:instrText>
            </w:r>
            <w:r>
              <w:rPr>
                <w:noProof/>
                <w:webHidden/>
              </w:rPr>
            </w:r>
            <w:r>
              <w:rPr>
                <w:noProof/>
                <w:webHidden/>
              </w:rPr>
              <w:fldChar w:fldCharType="separate"/>
            </w:r>
            <w:r>
              <w:rPr>
                <w:noProof/>
                <w:webHidden/>
              </w:rPr>
              <w:t>27</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w:anchor="_Toc450518012" w:history="1">
            <w:r w:rsidRPr="002C0961">
              <w:rPr>
                <w:rStyle w:val="Hipervnculo"/>
                <w:b/>
                <w:bCs/>
                <w:noProof/>
              </w:rPr>
              <w:t>Introducción:</w:t>
            </w:r>
            <w:r>
              <w:rPr>
                <w:noProof/>
                <w:webHidden/>
              </w:rPr>
              <w:tab/>
            </w:r>
            <w:r>
              <w:rPr>
                <w:noProof/>
                <w:webHidden/>
              </w:rPr>
              <w:fldChar w:fldCharType="begin"/>
            </w:r>
            <w:r>
              <w:rPr>
                <w:noProof/>
                <w:webHidden/>
              </w:rPr>
              <w:instrText xml:space="preserve"> PAGEREF _Toc450518012 \h </w:instrText>
            </w:r>
            <w:r>
              <w:rPr>
                <w:noProof/>
                <w:webHidden/>
              </w:rPr>
            </w:r>
            <w:r>
              <w:rPr>
                <w:noProof/>
                <w:webHidden/>
              </w:rPr>
              <w:fldChar w:fldCharType="separate"/>
            </w:r>
            <w:r>
              <w:rPr>
                <w:noProof/>
                <w:webHidden/>
              </w:rPr>
              <w:t>27</w:t>
            </w:r>
            <w:r>
              <w:rPr>
                <w:noProof/>
                <w:webHidden/>
              </w:rPr>
              <w:fldChar w:fldCharType="end"/>
            </w:r>
          </w:hyperlink>
        </w:p>
        <w:p w:rsidR="004206A2" w:rsidRDefault="004206A2">
          <w:pPr>
            <w:pStyle w:val="TDC1"/>
            <w:rPr>
              <w:rFonts w:asciiTheme="minorHAnsi" w:eastAsiaTheme="minorEastAsia" w:hAnsiTheme="minorHAnsi" w:cstheme="minorBidi"/>
              <w:noProof/>
              <w:sz w:val="22"/>
              <w:szCs w:val="22"/>
              <w:lang w:val="es-UY" w:eastAsia="es-UY"/>
            </w:rPr>
          </w:pPr>
          <w:hyperlink w:anchor="_Toc450518013" w:history="1">
            <w:r w:rsidRPr="002C0961">
              <w:rPr>
                <w:rStyle w:val="Hipervnculo"/>
                <w:b/>
                <w:bCs/>
                <w:noProof/>
              </w:rPr>
              <w:t>ANEXO II –REQUERIMIENTOS PARTICULARES DE LA ASIGNATURA FORMACIÓN EMPRESARIAL</w:t>
            </w:r>
            <w:r>
              <w:rPr>
                <w:noProof/>
                <w:webHidden/>
              </w:rPr>
              <w:tab/>
            </w:r>
            <w:r>
              <w:rPr>
                <w:noProof/>
                <w:webHidden/>
              </w:rPr>
              <w:fldChar w:fldCharType="begin"/>
            </w:r>
            <w:r>
              <w:rPr>
                <w:noProof/>
                <w:webHidden/>
              </w:rPr>
              <w:instrText xml:space="preserve"> PAGEREF _Toc450518013 \h </w:instrText>
            </w:r>
            <w:r>
              <w:rPr>
                <w:noProof/>
                <w:webHidden/>
              </w:rPr>
            </w:r>
            <w:r>
              <w:rPr>
                <w:noProof/>
                <w:webHidden/>
              </w:rPr>
              <w:fldChar w:fldCharType="separate"/>
            </w:r>
            <w:r>
              <w:rPr>
                <w:noProof/>
                <w:webHidden/>
              </w:rPr>
              <w:t>30</w:t>
            </w:r>
            <w:r>
              <w:rPr>
                <w:noProof/>
                <w:webHidden/>
              </w:rPr>
              <w:fldChar w:fldCharType="end"/>
            </w:r>
          </w:hyperlink>
        </w:p>
        <w:p w:rsidR="004206A2" w:rsidRDefault="004206A2">
          <w:pPr>
            <w:pStyle w:val="TDC2"/>
            <w:tabs>
              <w:tab w:val="right" w:leader="dot" w:pos="10194"/>
            </w:tabs>
            <w:rPr>
              <w:rFonts w:asciiTheme="minorHAnsi" w:eastAsiaTheme="minorEastAsia" w:hAnsiTheme="minorHAnsi" w:cstheme="minorBidi"/>
              <w:noProof/>
              <w:sz w:val="22"/>
              <w:szCs w:val="22"/>
              <w:lang w:val="es-UY" w:eastAsia="es-UY"/>
            </w:rPr>
          </w:pPr>
          <w:hyperlink r:id="rId9" w:anchor="_Toc450518014" w:history="1">
            <w:r w:rsidRPr="002C0961">
              <w:rPr>
                <w:rStyle w:val="Hipervnculo"/>
                <w:noProof/>
              </w:rPr>
              <w:t>CONTENIDOS</w:t>
            </w:r>
            <w:r>
              <w:rPr>
                <w:noProof/>
                <w:webHidden/>
              </w:rPr>
              <w:tab/>
            </w:r>
            <w:r>
              <w:rPr>
                <w:noProof/>
                <w:webHidden/>
              </w:rPr>
              <w:fldChar w:fldCharType="begin"/>
            </w:r>
            <w:r>
              <w:rPr>
                <w:noProof/>
                <w:webHidden/>
              </w:rPr>
              <w:instrText xml:space="preserve"> PAGEREF _Toc450518014 \h </w:instrText>
            </w:r>
            <w:r>
              <w:rPr>
                <w:noProof/>
                <w:webHidden/>
              </w:rPr>
            </w:r>
            <w:r>
              <w:rPr>
                <w:noProof/>
                <w:webHidden/>
              </w:rPr>
              <w:fldChar w:fldCharType="separate"/>
            </w:r>
            <w:r>
              <w:rPr>
                <w:noProof/>
                <w:webHidden/>
              </w:rPr>
              <w:t>30</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r:id="rId10" w:anchor="_Toc450518015" w:history="1">
            <w:r w:rsidRPr="002C0961">
              <w:rPr>
                <w:rStyle w:val="Hipervnculo"/>
                <w:noProof/>
              </w:rPr>
              <w:t>1°</w:t>
            </w:r>
            <w:r>
              <w:rPr>
                <w:noProof/>
                <w:webHidden/>
              </w:rPr>
              <w:tab/>
            </w:r>
            <w:r>
              <w:rPr>
                <w:noProof/>
                <w:webHidden/>
              </w:rPr>
              <w:fldChar w:fldCharType="begin"/>
            </w:r>
            <w:r>
              <w:rPr>
                <w:noProof/>
                <w:webHidden/>
              </w:rPr>
              <w:instrText xml:space="preserve"> PAGEREF _Toc450518015 \h </w:instrText>
            </w:r>
            <w:r>
              <w:rPr>
                <w:noProof/>
                <w:webHidden/>
              </w:rPr>
            </w:r>
            <w:r>
              <w:rPr>
                <w:noProof/>
                <w:webHidden/>
              </w:rPr>
              <w:fldChar w:fldCharType="separate"/>
            </w:r>
            <w:r>
              <w:rPr>
                <w:noProof/>
                <w:webHidden/>
              </w:rPr>
              <w:t>30</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r:id="rId11" w:anchor="_Toc450518016" w:history="1">
            <w:r w:rsidRPr="002C0961">
              <w:rPr>
                <w:rStyle w:val="Hipervnculo"/>
                <w:noProof/>
              </w:rPr>
              <w:t>2°</w:t>
            </w:r>
            <w:r>
              <w:rPr>
                <w:noProof/>
                <w:webHidden/>
              </w:rPr>
              <w:tab/>
            </w:r>
            <w:r>
              <w:rPr>
                <w:noProof/>
                <w:webHidden/>
              </w:rPr>
              <w:fldChar w:fldCharType="begin"/>
            </w:r>
            <w:r>
              <w:rPr>
                <w:noProof/>
                <w:webHidden/>
              </w:rPr>
              <w:instrText xml:space="preserve"> PAGEREF _Toc450518016 \h </w:instrText>
            </w:r>
            <w:r>
              <w:rPr>
                <w:noProof/>
                <w:webHidden/>
              </w:rPr>
            </w:r>
            <w:r>
              <w:rPr>
                <w:noProof/>
                <w:webHidden/>
              </w:rPr>
              <w:fldChar w:fldCharType="separate"/>
            </w:r>
            <w:r>
              <w:rPr>
                <w:noProof/>
                <w:webHidden/>
              </w:rPr>
              <w:t>30</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r:id="rId12" w:anchor="_Toc450518017" w:history="1">
            <w:r w:rsidRPr="002C0961">
              <w:rPr>
                <w:rStyle w:val="Hipervnculo"/>
                <w:noProof/>
              </w:rPr>
              <w:t>3°</w:t>
            </w:r>
            <w:r>
              <w:rPr>
                <w:noProof/>
                <w:webHidden/>
              </w:rPr>
              <w:tab/>
            </w:r>
            <w:r>
              <w:rPr>
                <w:noProof/>
                <w:webHidden/>
              </w:rPr>
              <w:fldChar w:fldCharType="begin"/>
            </w:r>
            <w:r>
              <w:rPr>
                <w:noProof/>
                <w:webHidden/>
              </w:rPr>
              <w:instrText xml:space="preserve"> PAGEREF _Toc450518017 \h </w:instrText>
            </w:r>
            <w:r>
              <w:rPr>
                <w:noProof/>
                <w:webHidden/>
              </w:rPr>
            </w:r>
            <w:r>
              <w:rPr>
                <w:noProof/>
                <w:webHidden/>
              </w:rPr>
              <w:fldChar w:fldCharType="separate"/>
            </w:r>
            <w:r>
              <w:rPr>
                <w:noProof/>
                <w:webHidden/>
              </w:rPr>
              <w:t>30</w:t>
            </w:r>
            <w:r>
              <w:rPr>
                <w:noProof/>
                <w:webHidden/>
              </w:rPr>
              <w:fldChar w:fldCharType="end"/>
            </w:r>
          </w:hyperlink>
        </w:p>
        <w:p w:rsidR="004206A2" w:rsidRDefault="004206A2">
          <w:pPr>
            <w:pStyle w:val="TDC3"/>
            <w:tabs>
              <w:tab w:val="right" w:leader="dot" w:pos="10194"/>
            </w:tabs>
            <w:rPr>
              <w:rFonts w:asciiTheme="minorHAnsi" w:eastAsiaTheme="minorEastAsia" w:hAnsiTheme="minorHAnsi" w:cstheme="minorBidi"/>
              <w:noProof/>
              <w:sz w:val="22"/>
              <w:szCs w:val="22"/>
              <w:lang w:val="es-UY" w:eastAsia="es-UY"/>
            </w:rPr>
          </w:pPr>
          <w:hyperlink r:id="rId13" w:anchor="_Toc450518018" w:history="1">
            <w:r w:rsidRPr="002C0961">
              <w:rPr>
                <w:rStyle w:val="Hipervnculo"/>
                <w:noProof/>
              </w:rPr>
              <w:t>Final</w:t>
            </w:r>
            <w:r>
              <w:rPr>
                <w:noProof/>
                <w:webHidden/>
              </w:rPr>
              <w:tab/>
            </w:r>
            <w:r>
              <w:rPr>
                <w:noProof/>
                <w:webHidden/>
              </w:rPr>
              <w:fldChar w:fldCharType="begin"/>
            </w:r>
            <w:r>
              <w:rPr>
                <w:noProof/>
                <w:webHidden/>
              </w:rPr>
              <w:instrText xml:space="preserve"> PAGEREF _Toc450518018 \h </w:instrText>
            </w:r>
            <w:r>
              <w:rPr>
                <w:noProof/>
                <w:webHidden/>
              </w:rPr>
            </w:r>
            <w:r>
              <w:rPr>
                <w:noProof/>
                <w:webHidden/>
              </w:rPr>
              <w:fldChar w:fldCharType="separate"/>
            </w:r>
            <w:r>
              <w:rPr>
                <w:noProof/>
                <w:webHidden/>
              </w:rPr>
              <w:t>30</w:t>
            </w:r>
            <w:r>
              <w:rPr>
                <w:noProof/>
                <w:webHidden/>
              </w:rPr>
              <w:fldChar w:fldCharType="end"/>
            </w:r>
          </w:hyperlink>
        </w:p>
        <w:p w:rsidR="00FC29B6" w:rsidRDefault="00FC29B6">
          <w:r>
            <w:rPr>
              <w:b/>
              <w:bCs/>
            </w:rPr>
            <w:fldChar w:fldCharType="end"/>
          </w:r>
        </w:p>
      </w:sdtContent>
    </w:sdt>
    <w:p w:rsidR="00221AF0" w:rsidRDefault="00221AF0" w:rsidP="00D21812">
      <w:pPr>
        <w:shd w:val="clear" w:color="auto" w:fill="FFFFFF" w:themeFill="background1"/>
        <w:autoSpaceDE w:val="0"/>
        <w:autoSpaceDN w:val="0"/>
        <w:adjustRightInd w:val="0"/>
        <w:spacing w:line="360" w:lineRule="auto"/>
        <w:jc w:val="center"/>
        <w:rPr>
          <w:b/>
          <w:sz w:val="28"/>
        </w:rPr>
      </w:pPr>
    </w:p>
    <w:p w:rsidR="00221AF0" w:rsidRDefault="00221AF0">
      <w:pPr>
        <w:spacing w:after="200" w:line="276" w:lineRule="auto"/>
        <w:rPr>
          <w:b/>
          <w:sz w:val="28"/>
        </w:rPr>
      </w:pPr>
      <w:r>
        <w:rPr>
          <w:b/>
          <w:sz w:val="28"/>
        </w:rPr>
        <w:br w:type="page"/>
      </w:r>
    </w:p>
    <w:p w:rsidR="00D21812" w:rsidRPr="00887643" w:rsidRDefault="00D21812" w:rsidP="00D21812">
      <w:pPr>
        <w:shd w:val="clear" w:color="auto" w:fill="FFFFFF" w:themeFill="background1"/>
        <w:autoSpaceDE w:val="0"/>
        <w:autoSpaceDN w:val="0"/>
        <w:adjustRightInd w:val="0"/>
        <w:spacing w:line="360" w:lineRule="auto"/>
        <w:jc w:val="center"/>
        <w:rPr>
          <w:b/>
          <w:bCs/>
          <w:sz w:val="32"/>
          <w:szCs w:val="32"/>
        </w:rPr>
      </w:pPr>
      <w:r w:rsidRPr="00887643">
        <w:rPr>
          <w:b/>
          <w:bCs/>
          <w:sz w:val="32"/>
          <w:szCs w:val="32"/>
        </w:rPr>
        <w:lastRenderedPageBreak/>
        <w:t>EDUCACIÓN MEDIA TECNOLÓGICA EN INFORMÁTICA.</w:t>
      </w:r>
    </w:p>
    <w:p w:rsidR="00D21812" w:rsidRPr="00887643" w:rsidRDefault="00D21812" w:rsidP="004206A2">
      <w:pPr>
        <w:pStyle w:val="Ttulo1"/>
      </w:pPr>
      <w:bookmarkStart w:id="2" w:name="_Toc450517973"/>
      <w:r w:rsidRPr="00887643">
        <w:t>PROYECTO DE GRADO 3er AÑO 2016</w:t>
      </w:r>
      <w:bookmarkEnd w:id="2"/>
    </w:p>
    <w:p w:rsidR="00D21812" w:rsidRPr="00D21812" w:rsidRDefault="00D21812" w:rsidP="00D21812">
      <w:pPr>
        <w:shd w:val="clear" w:color="auto" w:fill="FFFFFF" w:themeFill="background1"/>
        <w:autoSpaceDE w:val="0"/>
        <w:autoSpaceDN w:val="0"/>
        <w:adjustRightInd w:val="0"/>
        <w:jc w:val="center"/>
        <w:rPr>
          <w:rFonts w:ascii="TTA203D9C8t00" w:hAnsi="TTA203D9C8t00" w:cs="TTA203D9C8t00"/>
          <w:b/>
          <w:bCs/>
          <w:sz w:val="28"/>
          <w:szCs w:val="28"/>
        </w:rPr>
      </w:pPr>
    </w:p>
    <w:p w:rsidR="00D21812" w:rsidRDefault="00D21812" w:rsidP="00D21812">
      <w:pPr>
        <w:keepNext/>
        <w:shd w:val="clear" w:color="auto" w:fill="FFFFFF" w:themeFill="background1"/>
        <w:outlineLvl w:val="0"/>
        <w:rPr>
          <w:b/>
          <w:bCs/>
          <w:sz w:val="28"/>
          <w:szCs w:val="28"/>
        </w:rPr>
      </w:pPr>
      <w:bookmarkStart w:id="3" w:name="_Toc450515537"/>
      <w:bookmarkStart w:id="4" w:name="_Toc450517974"/>
      <w:r w:rsidRPr="00887643">
        <w:rPr>
          <w:b/>
          <w:bCs/>
          <w:sz w:val="28"/>
          <w:szCs w:val="28"/>
        </w:rPr>
        <w:t>MARCO REGLAMENTARIO SOBRE LA INTEGRACIÓN DE LOS GRUPOS</w:t>
      </w:r>
      <w:bookmarkEnd w:id="3"/>
      <w:bookmarkEnd w:id="4"/>
    </w:p>
    <w:p w:rsidR="00887643" w:rsidRPr="00887643" w:rsidRDefault="00887643" w:rsidP="00D21812">
      <w:pPr>
        <w:keepNext/>
        <w:shd w:val="clear" w:color="auto" w:fill="FFFFFF" w:themeFill="background1"/>
        <w:outlineLvl w:val="0"/>
        <w:rPr>
          <w:b/>
          <w:bCs/>
          <w:sz w:val="28"/>
          <w:szCs w:val="28"/>
        </w:rPr>
      </w:pPr>
    </w:p>
    <w:p w:rsidR="00D21812" w:rsidRPr="00D21812" w:rsidRDefault="00D21812" w:rsidP="00887643">
      <w:pPr>
        <w:numPr>
          <w:ilvl w:val="0"/>
          <w:numId w:val="19"/>
        </w:numPr>
        <w:shd w:val="clear" w:color="auto" w:fill="FFFFFF" w:themeFill="background1"/>
        <w:suppressAutoHyphens/>
        <w:spacing w:before="120"/>
        <w:jc w:val="both"/>
        <w:rPr>
          <w:color w:val="000000"/>
        </w:rPr>
      </w:pPr>
      <w:r w:rsidRPr="00D21812">
        <w:rPr>
          <w:color w:val="000000"/>
        </w:rPr>
        <w:t xml:space="preserve">El proyecto será realizado por grupos de </w:t>
      </w:r>
      <w:smartTag w:uri="urn:schemas-microsoft-com:office:smarttags" w:element="metricconverter">
        <w:smartTagPr>
          <w:attr w:name="ProductID" w:val="3 a"/>
        </w:smartTagPr>
        <w:r w:rsidRPr="00D21812">
          <w:rPr>
            <w:color w:val="000000"/>
          </w:rPr>
          <w:t>3 a</w:t>
        </w:r>
      </w:smartTag>
      <w:r w:rsidRPr="00D21812">
        <w:rPr>
          <w:color w:val="000000"/>
        </w:rPr>
        <w:t xml:space="preserve"> 4 alumnos, quedando a criterio del cuerpo docente y la coordinación de informática  las excepciones. </w:t>
      </w:r>
    </w:p>
    <w:p w:rsidR="00D21812" w:rsidRPr="00D21812" w:rsidRDefault="00D21812" w:rsidP="00887643">
      <w:pPr>
        <w:numPr>
          <w:ilvl w:val="0"/>
          <w:numId w:val="19"/>
        </w:numPr>
        <w:shd w:val="clear" w:color="auto" w:fill="FFFFFF" w:themeFill="background1"/>
        <w:suppressAutoHyphens/>
        <w:spacing w:before="120"/>
        <w:jc w:val="both"/>
        <w:rPr>
          <w:color w:val="000000"/>
        </w:rPr>
      </w:pPr>
      <w:r w:rsidRPr="00D21812">
        <w:rPr>
          <w:color w:val="000000"/>
        </w:rPr>
        <w:t>Una vez que los grupos han sido establecidos en tiempo y forma, cualquier cambio en su integración deberá ser gestionado por escrito ante el cuerpo docente</w:t>
      </w:r>
      <w:proofErr w:type="gramStart"/>
      <w:r w:rsidRPr="00D21812">
        <w:rPr>
          <w:color w:val="000000"/>
        </w:rPr>
        <w:t>.(</w:t>
      </w:r>
      <w:proofErr w:type="gramEnd"/>
      <w:r w:rsidRPr="00D21812">
        <w:rPr>
          <w:color w:val="000000"/>
        </w:rPr>
        <w:t>atendiendo que cualquier solicitud de cambio de grupo deberá plantearse entre la Primera y la Segunda Entrega y será a</w:t>
      </w:r>
      <w:r w:rsidR="00BE5EA5">
        <w:rPr>
          <w:color w:val="000000"/>
        </w:rPr>
        <w:t>nalizado por el cuerpo docente).</w:t>
      </w:r>
    </w:p>
    <w:p w:rsidR="00D21812" w:rsidRPr="00D21812" w:rsidRDefault="00D21812" w:rsidP="00887643">
      <w:pPr>
        <w:numPr>
          <w:ilvl w:val="0"/>
          <w:numId w:val="19"/>
        </w:numPr>
        <w:shd w:val="clear" w:color="auto" w:fill="FFFFFF" w:themeFill="background1"/>
        <w:suppressAutoHyphens/>
        <w:spacing w:before="120"/>
        <w:jc w:val="both"/>
        <w:rPr>
          <w:color w:val="000000"/>
        </w:rPr>
      </w:pPr>
      <w:r w:rsidRPr="00D21812">
        <w:rPr>
          <w:color w:val="000000"/>
        </w:rPr>
        <w:t>Cada grupo de proyecto deberá elegir entre sus integrantes a un Coordinador de Proyecto que tendrá la representación oficial del grupo a los efectos de cualquier notificación, trámite o indicaciones técnicas. Se indicará también un segundo interlocutor previendo circunstancias coyunturales que inhabilitaran la participación del Coordinador.</w:t>
      </w:r>
    </w:p>
    <w:p w:rsidR="00D21812" w:rsidRPr="00D21812" w:rsidRDefault="00D21812" w:rsidP="00887643">
      <w:pPr>
        <w:numPr>
          <w:ilvl w:val="0"/>
          <w:numId w:val="19"/>
        </w:numPr>
        <w:shd w:val="clear" w:color="auto" w:fill="FFFFFF" w:themeFill="background1"/>
        <w:suppressAutoHyphens/>
        <w:spacing w:before="120"/>
        <w:jc w:val="both"/>
        <w:rPr>
          <w:color w:val="000000"/>
        </w:rPr>
      </w:pPr>
      <w:r w:rsidRPr="00D21812">
        <w:rPr>
          <w:color w:val="000000"/>
        </w:rPr>
        <w:t>El grupo de proyecto deberá seleccionar un Nombre de Empresa (nombre fantasía) a los efectos de identificar con un nombre único al grupo, siendo esta acción obligatoria.</w:t>
      </w:r>
    </w:p>
    <w:p w:rsidR="00D21812" w:rsidRPr="00D21812" w:rsidRDefault="00D21812" w:rsidP="00887643">
      <w:pPr>
        <w:numPr>
          <w:ilvl w:val="0"/>
          <w:numId w:val="19"/>
        </w:numPr>
        <w:shd w:val="clear" w:color="auto" w:fill="FFFFFF" w:themeFill="background1"/>
        <w:suppressAutoHyphens/>
        <w:spacing w:before="120"/>
        <w:jc w:val="both"/>
        <w:rPr>
          <w:color w:val="000000"/>
        </w:rPr>
      </w:pPr>
      <w:r w:rsidRPr="00D21812">
        <w:rPr>
          <w:color w:val="000000"/>
        </w:rPr>
        <w:t>La presentación de la carpeta del proyecto se realizará siguiendo las pautas que oportunamente se suministrarán.</w:t>
      </w:r>
    </w:p>
    <w:p w:rsidR="00D21812" w:rsidRPr="00D21812" w:rsidRDefault="00D21812" w:rsidP="00887643">
      <w:pPr>
        <w:numPr>
          <w:ilvl w:val="0"/>
          <w:numId w:val="19"/>
        </w:numPr>
        <w:shd w:val="clear" w:color="auto" w:fill="FFFFFF" w:themeFill="background1"/>
        <w:suppressAutoHyphens/>
        <w:spacing w:before="120"/>
        <w:jc w:val="both"/>
        <w:rPr>
          <w:color w:val="000000"/>
        </w:rPr>
      </w:pPr>
      <w:r w:rsidRPr="00D21812">
        <w:rPr>
          <w:color w:val="000000"/>
        </w:rPr>
        <w:t>Cada grupo confirmará su integración oficial, entregando en medio  impreso con la firma de todos los integrantes un documento en el cual se incluirá el nombre de Empresa, la nómina de los integrantes con C.I., nombre, teléfono, e-mail de cada integrante, identificando al Coordinador del proyecto y su suplente.</w:t>
      </w:r>
    </w:p>
    <w:p w:rsidR="00D21812" w:rsidRPr="00D21812" w:rsidRDefault="00D21812" w:rsidP="00887643">
      <w:pPr>
        <w:shd w:val="clear" w:color="auto" w:fill="FFFFFF" w:themeFill="background1"/>
        <w:spacing w:before="120"/>
        <w:ind w:left="720"/>
        <w:jc w:val="both"/>
        <w:rPr>
          <w:color w:val="000000"/>
        </w:rPr>
      </w:pPr>
      <w:r w:rsidRPr="00D21812">
        <w:rPr>
          <w:color w:val="000000"/>
        </w:rPr>
        <w:t>Esta gestión tendrá como plazo máximo una semana a partir de la presentación oficial de la letra del proyecto y se realizará ante los docentes (todos) que componen el  Proyecto; como también, la coordinación de informática, la adscripción y la dirección escolar.</w:t>
      </w:r>
    </w:p>
    <w:p w:rsidR="00D21812" w:rsidRPr="00D21812" w:rsidRDefault="00D21812" w:rsidP="00887643">
      <w:pPr>
        <w:numPr>
          <w:ilvl w:val="0"/>
          <w:numId w:val="20"/>
        </w:numPr>
        <w:shd w:val="clear" w:color="auto" w:fill="FFFFFF" w:themeFill="background1"/>
        <w:tabs>
          <w:tab w:val="left" w:pos="720"/>
        </w:tabs>
        <w:suppressAutoHyphens/>
        <w:spacing w:before="120"/>
        <w:ind w:left="720"/>
        <w:jc w:val="both"/>
        <w:rPr>
          <w:color w:val="000000"/>
        </w:rPr>
      </w:pPr>
      <w:r w:rsidRPr="00D21812">
        <w:rPr>
          <w:color w:val="000000"/>
        </w:rPr>
        <w:t>Cada grupo deberá entregar asimismo el reglamento interno de funcionamiento, donde deberán explicitarse mínimamente los siguientes puntos:</w:t>
      </w:r>
    </w:p>
    <w:p w:rsidR="00D21812" w:rsidRPr="00D21812" w:rsidRDefault="00D21812" w:rsidP="00887643">
      <w:pPr>
        <w:numPr>
          <w:ilvl w:val="1"/>
          <w:numId w:val="20"/>
        </w:numPr>
        <w:shd w:val="clear" w:color="auto" w:fill="FFFFFF" w:themeFill="background1"/>
        <w:suppressAutoHyphens/>
        <w:spacing w:before="120"/>
        <w:jc w:val="both"/>
        <w:rPr>
          <w:color w:val="000000"/>
        </w:rPr>
      </w:pPr>
      <w:r w:rsidRPr="00D21812">
        <w:rPr>
          <w:color w:val="000000"/>
        </w:rPr>
        <w:t>Motivos que se consideraran válidos para expulsión del grupo.</w:t>
      </w:r>
    </w:p>
    <w:p w:rsidR="00D21812" w:rsidRPr="00887643" w:rsidRDefault="00D21812" w:rsidP="00887643">
      <w:pPr>
        <w:numPr>
          <w:ilvl w:val="1"/>
          <w:numId w:val="20"/>
        </w:numPr>
        <w:shd w:val="clear" w:color="auto" w:fill="FFFFFF" w:themeFill="background1"/>
        <w:suppressAutoHyphens/>
        <w:spacing w:before="120"/>
        <w:jc w:val="both"/>
        <w:rPr>
          <w:b/>
          <w:color w:val="000000"/>
          <w:u w:val="single"/>
        </w:rPr>
      </w:pPr>
      <w:r w:rsidRPr="00D21812">
        <w:rPr>
          <w:color w:val="000000"/>
        </w:rPr>
        <w:t xml:space="preserve">Que sucedería con el nombre de la empresa. </w:t>
      </w:r>
    </w:p>
    <w:p w:rsidR="00887643" w:rsidRPr="00D21812" w:rsidRDefault="00887643" w:rsidP="00887643">
      <w:pPr>
        <w:shd w:val="clear" w:color="auto" w:fill="FFFFFF" w:themeFill="background1"/>
        <w:suppressAutoHyphens/>
        <w:spacing w:before="120"/>
        <w:ind w:left="2160"/>
        <w:jc w:val="both"/>
        <w:rPr>
          <w:b/>
          <w:color w:val="000000"/>
          <w:u w:val="single"/>
        </w:rPr>
      </w:pPr>
    </w:p>
    <w:p w:rsidR="00D21812" w:rsidRPr="00D21812" w:rsidRDefault="00D21812" w:rsidP="00887643">
      <w:pPr>
        <w:numPr>
          <w:ilvl w:val="0"/>
          <w:numId w:val="20"/>
        </w:numPr>
        <w:shd w:val="clear" w:color="auto" w:fill="FFFFFF" w:themeFill="background1"/>
        <w:suppressAutoHyphens/>
        <w:spacing w:before="120"/>
        <w:ind w:left="567" w:hanging="283"/>
        <w:jc w:val="both"/>
        <w:rPr>
          <w:color w:val="000000"/>
        </w:rPr>
      </w:pPr>
      <w:r w:rsidRPr="00D21812">
        <w:rPr>
          <w:b/>
          <w:color w:val="000000"/>
          <w:u w:val="single"/>
        </w:rPr>
        <w:t xml:space="preserve">Nota Importante: </w:t>
      </w:r>
    </w:p>
    <w:p w:rsidR="00D21812" w:rsidRDefault="00D21812" w:rsidP="00887643">
      <w:pPr>
        <w:shd w:val="clear" w:color="auto" w:fill="FFFFFF" w:themeFill="background1"/>
        <w:spacing w:before="120"/>
        <w:ind w:left="2124"/>
        <w:jc w:val="both"/>
        <w:rPr>
          <w:color w:val="000000"/>
        </w:rPr>
      </w:pPr>
      <w:r w:rsidRPr="00D21812">
        <w:rPr>
          <w:color w:val="000000"/>
        </w:rPr>
        <w:t>En caso de separación de un grupo, la documentación generada hasta ese momento, será propiedad de cada uno de los participantes.</w:t>
      </w:r>
    </w:p>
    <w:p w:rsidR="00D21812" w:rsidRDefault="00D21812" w:rsidP="00887643">
      <w:pPr>
        <w:numPr>
          <w:ilvl w:val="0"/>
          <w:numId w:val="18"/>
        </w:numPr>
        <w:shd w:val="clear" w:color="auto" w:fill="FFFFFF" w:themeFill="background1"/>
        <w:suppressAutoHyphens/>
        <w:spacing w:before="240" w:line="360" w:lineRule="auto"/>
        <w:ind w:left="714" w:hanging="357"/>
        <w:rPr>
          <w:b/>
          <w:i/>
          <w:color w:val="000000"/>
        </w:rPr>
      </w:pPr>
      <w:r w:rsidRPr="00887643">
        <w:rPr>
          <w:b/>
          <w:i/>
          <w:color w:val="000000"/>
        </w:rPr>
        <w:t xml:space="preserve">El proyecto debe ser realizado únicamente por los integrantes del grupo establecido. Se entiende que compartir total o parcialmente cualquier actividad del proyecto atenta contra la integridad del estudiante y de su formación,  por lo tanto constituye una falta grave. Específicamente no es posible compartir por ninguna vía entre integrantes de grupos distintos, las tareas de codificación, digitación, compilación, depuración y documentación de los </w:t>
      </w:r>
      <w:r w:rsidRPr="00887643">
        <w:rPr>
          <w:b/>
          <w:i/>
          <w:color w:val="000000"/>
        </w:rPr>
        <w:lastRenderedPageBreak/>
        <w:t>programas u objetos (o entregas) del proyecto. Además de que no se pueden compartir actividades del proyecto, no se pueden compartir los productos de las mismas. Cada grupo es responsable de su trabajo del proyecto y de que el mismo sea individual,</w:t>
      </w:r>
      <w:r w:rsidRPr="00221AF0">
        <w:rPr>
          <w:rFonts w:ascii="Trebuchet MS" w:hAnsi="Trebuchet MS"/>
          <w:b/>
          <w:i/>
          <w:color w:val="000000"/>
        </w:rPr>
        <w:t xml:space="preserve"> </w:t>
      </w:r>
      <w:r w:rsidRPr="00887643">
        <w:rPr>
          <w:b/>
          <w:i/>
          <w:color w:val="000000"/>
        </w:rPr>
        <w:t>independientemente de las causas que pudiesen originar la no individualidad. A modo de ejemplo y sin ser</w:t>
      </w:r>
      <w:r w:rsidRPr="00221AF0">
        <w:rPr>
          <w:rFonts w:ascii="Trebuchet MS" w:hAnsi="Trebuchet MS"/>
          <w:b/>
          <w:i/>
          <w:color w:val="000000"/>
        </w:rPr>
        <w:t xml:space="preserve"> </w:t>
      </w:r>
      <w:r w:rsidRPr="00887643">
        <w:rPr>
          <w:b/>
          <w:i/>
          <w:color w:val="000000"/>
        </w:rPr>
        <w:t>exhaustivos: utilización de código realizado en cursos anteriores (por otros estudiantes) u otros cursos, perder el código, olvidarse del código en lugares accesibles a otros estudiantes, prestar el código o dejar que el mismo sea copiado por otros estudiantes, dejar la terminal con el usuario abierto al retirarse, enviarse código por mail, utilizar código suministrado por terceros, etc. En caso de constatar dicha falta pasara a ser evaluado por el C.A.P. (Consejo Asesor Pedagógico) pudiéndose aplicar el Art. 34 Inc. D del estatuto del estudiante Acta Nro. 47 del CODICEN.</w:t>
      </w:r>
    </w:p>
    <w:p w:rsidR="004206A2" w:rsidRDefault="004206A2" w:rsidP="004206A2">
      <w:pPr>
        <w:shd w:val="clear" w:color="auto" w:fill="FFFFFF" w:themeFill="background1"/>
        <w:suppressAutoHyphens/>
        <w:spacing w:before="240" w:line="360" w:lineRule="auto"/>
        <w:ind w:left="714"/>
        <w:rPr>
          <w:b/>
          <w:i/>
          <w:color w:val="000000"/>
        </w:rPr>
      </w:pPr>
    </w:p>
    <w:p w:rsidR="004206A2" w:rsidRPr="00887643" w:rsidRDefault="004206A2" w:rsidP="004206A2">
      <w:pPr>
        <w:pStyle w:val="Ttulo1"/>
      </w:pPr>
      <w:bookmarkStart w:id="5" w:name="_Toc450517975"/>
      <w:r>
        <w:lastRenderedPageBreak/>
        <w:t>CARÁTULA</w:t>
      </w:r>
      <w:bookmarkEnd w:id="5"/>
    </w:p>
    <w:p w:rsidR="00D21812" w:rsidRPr="00D21812" w:rsidRDefault="00E045EC" w:rsidP="00D21812">
      <w:pPr>
        <w:shd w:val="clear" w:color="auto" w:fill="FFFFFF" w:themeFill="background1"/>
        <w:jc w:val="both"/>
        <w:rPr>
          <w:b/>
          <w:color w:val="000000"/>
        </w:rPr>
      </w:pPr>
      <w:r>
        <w:rPr>
          <w:i/>
          <w:noProof/>
          <w:color w:val="000000"/>
          <w:lang w:val="es-UY" w:eastAsia="es-UY"/>
        </w:rPr>
        <mc:AlternateContent>
          <mc:Choice Requires="wps">
            <w:drawing>
              <wp:anchor distT="0" distB="0" distL="114300" distR="114300" simplePos="0" relativeHeight="251662336" behindDoc="0" locked="0" layoutInCell="1" allowOverlap="1" wp14:anchorId="47A8DA12" wp14:editId="33C2CF63">
                <wp:simplePos x="0" y="0"/>
                <wp:positionH relativeFrom="column">
                  <wp:posOffset>114300</wp:posOffset>
                </wp:positionH>
                <wp:positionV relativeFrom="paragraph">
                  <wp:posOffset>6172200</wp:posOffset>
                </wp:positionV>
                <wp:extent cx="685800" cy="228600"/>
                <wp:effectExtent l="1905" t="0" r="0" b="190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69E" w:rsidRPr="00A72511" w:rsidRDefault="0020569E" w:rsidP="00D21812">
                            <w:pPr>
                              <w:rPr>
                                <w:sz w:val="16"/>
                                <w:szCs w:val="16"/>
                              </w:rPr>
                            </w:pPr>
                            <w:r>
                              <w:rPr>
                                <w:sz w:val="16"/>
                                <w:szCs w:val="16"/>
                              </w:rPr>
                              <w:t>S.I.G.A.T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9pt;margin-top:486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" stroked="f">
                <v:textbox>
                  <w:txbxContent>
                    <w:p w:rsidR="0020569E" w:rsidRPr="00A72511" w:rsidRDefault="0020569E" w:rsidP="00D21812">
                      <w:pPr>
                        <w:rPr>
                          <w:sz w:val="16"/>
                          <w:szCs w:val="16"/>
                        </w:rPr>
                      </w:pPr>
                      <w:r>
                        <w:rPr>
                          <w:sz w:val="16"/>
                          <w:szCs w:val="16"/>
                        </w:rPr>
                        <w:t>S.I.G.A.T</w:t>
                      </w:r>
                    </w:p>
                  </w:txbxContent>
                </v:textbox>
              </v:shape>
            </w:pict>
          </mc:Fallback>
        </mc:AlternateContent>
      </w:r>
      <w:r>
        <w:rPr>
          <w:i/>
          <w:noProof/>
          <w:color w:val="000000"/>
          <w:lang w:val="es-UY" w:eastAsia="es-UY"/>
        </w:rPr>
        <mc:AlternateContent>
          <mc:Choice Requires="wps">
            <w:drawing>
              <wp:anchor distT="0" distB="0" distL="114300" distR="114300" simplePos="0" relativeHeight="251661312" behindDoc="0" locked="0" layoutInCell="1" allowOverlap="1" wp14:anchorId="539AE38D" wp14:editId="78188936">
                <wp:simplePos x="0" y="0"/>
                <wp:positionH relativeFrom="column">
                  <wp:posOffset>2057400</wp:posOffset>
                </wp:positionH>
                <wp:positionV relativeFrom="paragraph">
                  <wp:posOffset>1943100</wp:posOffset>
                </wp:positionV>
                <wp:extent cx="2514600" cy="228600"/>
                <wp:effectExtent l="1905" t="0" r="0" b="1905"/>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69E" w:rsidRPr="00A72511" w:rsidRDefault="0020569E" w:rsidP="00D21812">
                            <w:pPr>
                              <w:rPr>
                                <w:sz w:val="16"/>
                                <w:szCs w:val="16"/>
                              </w:rPr>
                            </w:pPr>
                            <w:r>
                              <w:rPr>
                                <w:sz w:val="16"/>
                                <w:szCs w:val="16"/>
                              </w:rPr>
                              <w:t>Montevideo, xx de YYY de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62pt;margin-top:153pt;width:19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" stroked="f">
                <v:textbox>
                  <w:txbxContent>
                    <w:p w:rsidR="0020569E" w:rsidRPr="00A72511" w:rsidRDefault="0020569E" w:rsidP="00D21812">
                      <w:pPr>
                        <w:rPr>
                          <w:sz w:val="16"/>
                          <w:szCs w:val="16"/>
                        </w:rPr>
                      </w:pPr>
                      <w:r>
                        <w:rPr>
                          <w:sz w:val="16"/>
                          <w:szCs w:val="16"/>
                        </w:rPr>
                        <w:t>Montevideo, xx de YYY de 2016</w:t>
                      </w:r>
                    </w:p>
                  </w:txbxContent>
                </v:textbox>
              </v:shape>
            </w:pict>
          </mc:Fallback>
        </mc:AlternateContent>
      </w:r>
      <w:r w:rsidR="00221AF0">
        <w:rPr>
          <w:noProof/>
          <w:lang w:val="es-UY" w:eastAsia="es-UY"/>
        </w:rPr>
        <w:drawing>
          <wp:inline distT="0" distB="0" distL="0" distR="0" wp14:anchorId="6054D985" wp14:editId="3229BBBA">
            <wp:extent cx="6646838" cy="833120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8450" cy="8333221"/>
                    </a:xfrm>
                    <a:prstGeom prst="rect">
                      <a:avLst/>
                    </a:prstGeom>
                    <a:solidFill>
                      <a:srgbClr val="FFFFFF"/>
                    </a:solidFill>
                    <a:ln>
                      <a:noFill/>
                    </a:ln>
                  </pic:spPr>
                </pic:pic>
              </a:graphicData>
            </a:graphic>
          </wp:inline>
        </w:drawing>
      </w:r>
    </w:p>
    <w:p w:rsidR="00221AF0" w:rsidRDefault="00221AF0" w:rsidP="00D21812">
      <w:pPr>
        <w:shd w:val="clear" w:color="auto" w:fill="FFFFFF" w:themeFill="background1"/>
        <w:ind w:left="567"/>
        <w:jc w:val="both"/>
        <w:rPr>
          <w:b/>
          <w:color w:val="000000"/>
        </w:rPr>
      </w:pPr>
    </w:p>
    <w:p w:rsidR="00221AF0" w:rsidRDefault="00221AF0" w:rsidP="00D21812">
      <w:pPr>
        <w:shd w:val="clear" w:color="auto" w:fill="FFFFFF" w:themeFill="background1"/>
        <w:ind w:left="567"/>
        <w:jc w:val="both"/>
        <w:rPr>
          <w:b/>
          <w:color w:val="000000"/>
        </w:rPr>
      </w:pPr>
    </w:p>
    <w:p w:rsidR="00D21812" w:rsidRPr="00887643" w:rsidRDefault="00221AF0" w:rsidP="00887643">
      <w:pPr>
        <w:spacing w:after="200" w:line="276" w:lineRule="auto"/>
        <w:rPr>
          <w:b/>
          <w:color w:val="000000"/>
          <w:sz w:val="28"/>
          <w:szCs w:val="28"/>
        </w:rPr>
      </w:pPr>
      <w:r>
        <w:rPr>
          <w:b/>
          <w:color w:val="000000"/>
        </w:rPr>
        <w:br w:type="page"/>
      </w:r>
      <w:r w:rsidR="00D21812" w:rsidRPr="00887643">
        <w:rPr>
          <w:b/>
          <w:color w:val="000000"/>
          <w:sz w:val="28"/>
          <w:szCs w:val="28"/>
        </w:rPr>
        <w:lastRenderedPageBreak/>
        <w:t>SOBRE LAS ENTREGAS DE AVANCE DE PROYECTO (1ra, 2da y 3ra)</w:t>
      </w:r>
    </w:p>
    <w:p w:rsidR="00D21812" w:rsidRPr="00D21812" w:rsidRDefault="00D21812" w:rsidP="00D21812">
      <w:pPr>
        <w:shd w:val="clear" w:color="auto" w:fill="FFFFFF" w:themeFill="background1"/>
        <w:ind w:left="567"/>
        <w:jc w:val="both"/>
        <w:rPr>
          <w:b/>
          <w:color w:val="000000"/>
        </w:rPr>
      </w:pPr>
    </w:p>
    <w:p w:rsidR="00D21812" w:rsidRPr="0020569E" w:rsidRDefault="00D21812" w:rsidP="00D21812">
      <w:pPr>
        <w:numPr>
          <w:ilvl w:val="0"/>
          <w:numId w:val="16"/>
        </w:numPr>
        <w:shd w:val="clear" w:color="auto" w:fill="FFFFFF" w:themeFill="background1"/>
        <w:suppressAutoHyphens/>
        <w:autoSpaceDE w:val="0"/>
        <w:spacing w:line="360" w:lineRule="auto"/>
        <w:jc w:val="both"/>
        <w:rPr>
          <w:color w:val="000000"/>
          <w:u w:val="single"/>
        </w:rPr>
      </w:pPr>
      <w:r w:rsidRPr="00887643">
        <w:rPr>
          <w:color w:val="000000"/>
        </w:rPr>
        <w:t xml:space="preserve">La presentación de las carpetas del proyecto correspondientes a cada entrega se realizarán en la fecha y horarios indicados por la Coordinación de Informática y deberán ser acompañadas de un documento </w:t>
      </w:r>
      <w:r w:rsidRPr="00887643">
        <w:rPr>
          <w:b/>
          <w:color w:val="000000"/>
        </w:rPr>
        <w:t>con copia (ACUSE DE RECIBO),</w:t>
      </w:r>
      <w:r w:rsidRPr="00887643">
        <w:rPr>
          <w:color w:val="000000"/>
        </w:rPr>
        <w:t xml:space="preserve"> detallando el material entregado. En la copia se realizará el acuse de recibo por parte del receptor, que será devuelto al grupo. El lugar de entrega será Sala de Coordinación, Servidores o el lugar que determine cada Centro Educativo y deberá realizarse en el turno correspondiente al grupo (Matutino </w:t>
      </w:r>
      <w:smartTag w:uri="urn:schemas-microsoft-com:office:smarttags" w:element="metricconverter">
        <w:smartTagPr>
          <w:attr w:name="ProductID" w:val="9 a"/>
        </w:smartTagPr>
        <w:r w:rsidRPr="00887643">
          <w:rPr>
            <w:color w:val="000000"/>
          </w:rPr>
          <w:t>9 a</w:t>
        </w:r>
      </w:smartTag>
      <w:r w:rsidRPr="00887643">
        <w:rPr>
          <w:color w:val="000000"/>
        </w:rPr>
        <w:t xml:space="preserve"> 12, Vespertino </w:t>
      </w:r>
      <w:smartTag w:uri="urn:schemas-microsoft-com:office:smarttags" w:element="metricconverter">
        <w:smartTagPr>
          <w:attr w:name="ProductID" w:val="14 a"/>
        </w:smartTagPr>
        <w:r w:rsidRPr="00887643">
          <w:rPr>
            <w:color w:val="000000"/>
          </w:rPr>
          <w:t>14 a</w:t>
        </w:r>
      </w:smartTag>
      <w:r w:rsidRPr="00887643">
        <w:rPr>
          <w:color w:val="000000"/>
        </w:rPr>
        <w:t xml:space="preserve"> 17, Nocturno </w:t>
      </w:r>
      <w:smartTag w:uri="urn:schemas-microsoft-com:office:smarttags" w:element="metricconverter">
        <w:smartTagPr>
          <w:attr w:name="ProductID" w:val="19 a"/>
        </w:smartTagPr>
        <w:r w:rsidRPr="00887643">
          <w:rPr>
            <w:color w:val="000000"/>
          </w:rPr>
          <w:t>19 a</w:t>
        </w:r>
      </w:smartTag>
      <w:r w:rsidRPr="00887643">
        <w:rPr>
          <w:color w:val="000000"/>
        </w:rPr>
        <w:t xml:space="preserve"> 22).Aquellos grupos que no entreguen en la fecha y horario estipulado </w:t>
      </w:r>
      <w:r w:rsidRPr="00887643">
        <w:rPr>
          <w:b/>
          <w:bCs/>
          <w:color w:val="000000"/>
        </w:rPr>
        <w:t>(1era y 2da )</w:t>
      </w:r>
      <w:r w:rsidRPr="00887643">
        <w:rPr>
          <w:color w:val="000000"/>
        </w:rPr>
        <w:t xml:space="preserve"> , tendrán otra oportunidad que fijará cada institución,  pero </w:t>
      </w:r>
      <w:r w:rsidRPr="00887643">
        <w:rPr>
          <w:color w:val="000000"/>
          <w:u w:val="single"/>
        </w:rPr>
        <w:t xml:space="preserve">este incumplimiento se considerará </w:t>
      </w:r>
      <w:r w:rsidR="00B24161" w:rsidRPr="00887643">
        <w:rPr>
          <w:color w:val="000000"/>
          <w:u w:val="single"/>
        </w:rPr>
        <w:t>en forma negativa (se descontará</w:t>
      </w:r>
      <w:r w:rsidRPr="00887643">
        <w:rPr>
          <w:color w:val="000000"/>
          <w:u w:val="single"/>
        </w:rPr>
        <w:t xml:space="preserve"> puntos) en la evaluación de dicha entrega, </w:t>
      </w:r>
      <w:r w:rsidRPr="00887643">
        <w:rPr>
          <w:b/>
          <w:bCs/>
          <w:color w:val="000000"/>
          <w:u w:val="single"/>
        </w:rPr>
        <w:t>significando esto una posible calificación negativa.</w:t>
      </w:r>
    </w:p>
    <w:p w:rsidR="0020569E" w:rsidRPr="00887643" w:rsidRDefault="0020569E" w:rsidP="0020569E">
      <w:pPr>
        <w:shd w:val="clear" w:color="auto" w:fill="FFFFFF" w:themeFill="background1"/>
        <w:suppressAutoHyphens/>
        <w:autoSpaceDE w:val="0"/>
        <w:spacing w:line="360" w:lineRule="auto"/>
        <w:ind w:left="720"/>
        <w:jc w:val="both"/>
        <w:rPr>
          <w:color w:val="000000"/>
          <w:u w:val="single"/>
        </w:rPr>
      </w:pPr>
    </w:p>
    <w:p w:rsidR="00D21812" w:rsidRDefault="00D21812" w:rsidP="00D21812">
      <w:pPr>
        <w:numPr>
          <w:ilvl w:val="0"/>
          <w:numId w:val="16"/>
        </w:numPr>
        <w:shd w:val="clear" w:color="auto" w:fill="FFFFFF" w:themeFill="background1"/>
        <w:suppressAutoHyphens/>
        <w:autoSpaceDE w:val="0"/>
        <w:spacing w:line="360" w:lineRule="auto"/>
        <w:jc w:val="both"/>
        <w:rPr>
          <w:color w:val="000000"/>
        </w:rPr>
      </w:pPr>
      <w:r w:rsidRPr="00887643">
        <w:rPr>
          <w:color w:val="000000"/>
        </w:rPr>
        <w:t>Cada entrega se considerará un documento de avance del Proyecto, por lo cual debe incluir la entrega anterior con las correcciones indicadas por el docente conformando un documento único e integrado dentro de cada asignatura.</w:t>
      </w:r>
    </w:p>
    <w:p w:rsidR="0020569E" w:rsidRDefault="0020569E" w:rsidP="0020569E">
      <w:pPr>
        <w:pStyle w:val="Prrafodelista"/>
        <w:rPr>
          <w:color w:val="000000"/>
        </w:rPr>
      </w:pPr>
    </w:p>
    <w:p w:rsidR="00D21812" w:rsidRPr="00887643" w:rsidRDefault="00D21812" w:rsidP="00D21812">
      <w:pPr>
        <w:numPr>
          <w:ilvl w:val="0"/>
          <w:numId w:val="16"/>
        </w:numPr>
        <w:shd w:val="clear" w:color="auto" w:fill="FFFFFF" w:themeFill="background1"/>
        <w:suppressAutoHyphens/>
        <w:autoSpaceDE w:val="0"/>
        <w:spacing w:line="360" w:lineRule="auto"/>
        <w:jc w:val="both"/>
        <w:rPr>
          <w:color w:val="000000"/>
        </w:rPr>
      </w:pPr>
      <w:r w:rsidRPr="00887643">
        <w:rPr>
          <w:color w:val="000000"/>
        </w:rPr>
        <w:t>Se deberá en un sobre rotulado el medio óptico (CD/DVD) conteniendo el material de todas las asignaturas (siete).</w:t>
      </w:r>
    </w:p>
    <w:p w:rsidR="00221AF0" w:rsidRPr="00D21812" w:rsidRDefault="00221AF0" w:rsidP="0038796F">
      <w:pPr>
        <w:shd w:val="clear" w:color="auto" w:fill="FFFFFF" w:themeFill="background1"/>
        <w:suppressAutoHyphens/>
        <w:autoSpaceDE w:val="0"/>
        <w:spacing w:line="360" w:lineRule="auto"/>
        <w:ind w:left="720"/>
        <w:jc w:val="both"/>
        <w:rPr>
          <w:rFonts w:ascii="Trebuchet MS" w:hAnsi="Trebuchet MS" w:cs="Calibri"/>
          <w:color w:val="000000"/>
        </w:rPr>
      </w:pPr>
    </w:p>
    <w:p w:rsidR="00D21812" w:rsidRPr="00FC29B6" w:rsidRDefault="00221AF0" w:rsidP="00221AF0">
      <w:pPr>
        <w:shd w:val="clear" w:color="auto" w:fill="FFFFFF" w:themeFill="background1"/>
        <w:rPr>
          <w:sz w:val="28"/>
          <w:szCs w:val="28"/>
        </w:rPr>
      </w:pPr>
      <w:r w:rsidRPr="00FC29B6">
        <w:rPr>
          <w:b/>
          <w:bCs/>
          <w:sz w:val="28"/>
          <w:szCs w:val="28"/>
        </w:rPr>
        <w:t>FE</w:t>
      </w:r>
      <w:r w:rsidR="00D21812" w:rsidRPr="00FC29B6">
        <w:rPr>
          <w:b/>
          <w:bCs/>
          <w:caps/>
          <w:sz w:val="28"/>
          <w:szCs w:val="28"/>
        </w:rPr>
        <w:t>CHAS DE</w:t>
      </w:r>
      <w:r w:rsidRPr="00FC29B6">
        <w:rPr>
          <w:b/>
          <w:bCs/>
          <w:caps/>
          <w:sz w:val="28"/>
          <w:szCs w:val="28"/>
        </w:rPr>
        <w:t xml:space="preserve"> ENTREGA</w:t>
      </w:r>
      <w:r w:rsidR="00D21812" w:rsidRPr="00FC29B6">
        <w:rPr>
          <w:b/>
          <w:bCs/>
          <w:caps/>
          <w:sz w:val="28"/>
          <w:szCs w:val="28"/>
        </w:rPr>
        <w:t xml:space="preserve"> importantes:</w:t>
      </w:r>
      <w:r w:rsidR="00D21812" w:rsidRPr="00FC29B6">
        <w:rPr>
          <w:sz w:val="28"/>
          <w:szCs w:val="28"/>
        </w:rPr>
        <w:t xml:space="preserve"> </w:t>
      </w:r>
    </w:p>
    <w:p w:rsidR="00D21812" w:rsidRPr="00D21812" w:rsidRDefault="00D21812" w:rsidP="00D21812">
      <w:pPr>
        <w:shd w:val="clear" w:color="auto" w:fill="FFFFFF" w:themeFill="background1"/>
      </w:pPr>
    </w:p>
    <w:p w:rsidR="00D21812" w:rsidRPr="006C1057" w:rsidRDefault="00D21812" w:rsidP="00D21812">
      <w:pPr>
        <w:keepNext/>
        <w:shd w:val="clear" w:color="auto" w:fill="FFFFFF" w:themeFill="background1"/>
        <w:ind w:left="708"/>
        <w:outlineLvl w:val="1"/>
        <w:rPr>
          <w:b/>
          <w:caps/>
          <w:sz w:val="28"/>
          <w:szCs w:val="28"/>
        </w:rPr>
      </w:pPr>
      <w:bookmarkStart w:id="6" w:name="_Toc449347023"/>
      <w:bookmarkStart w:id="7" w:name="_Toc450515538"/>
      <w:bookmarkStart w:id="8" w:name="_Toc450517976"/>
      <w:r w:rsidRPr="006C1057">
        <w:rPr>
          <w:b/>
          <w:bCs/>
          <w:caps/>
          <w:sz w:val="28"/>
          <w:szCs w:val="28"/>
        </w:rPr>
        <w:t>Entrega de conformación de los grupos</w:t>
      </w:r>
      <w:r w:rsidRPr="006C1057">
        <w:rPr>
          <w:b/>
          <w:caps/>
          <w:sz w:val="28"/>
          <w:szCs w:val="28"/>
        </w:rPr>
        <w:t>: 16 de Mayo</w:t>
      </w:r>
      <w:bookmarkEnd w:id="6"/>
      <w:bookmarkEnd w:id="7"/>
      <w:bookmarkEnd w:id="8"/>
    </w:p>
    <w:p w:rsidR="00D21812" w:rsidRPr="006C1057" w:rsidRDefault="00D21812" w:rsidP="00D21812">
      <w:pPr>
        <w:shd w:val="clear" w:color="auto" w:fill="FFFFFF" w:themeFill="background1"/>
        <w:rPr>
          <w:b/>
          <w:sz w:val="28"/>
          <w:szCs w:val="28"/>
        </w:rPr>
      </w:pPr>
    </w:p>
    <w:p w:rsidR="00887643" w:rsidRPr="006C1057" w:rsidRDefault="00887643" w:rsidP="00D21812">
      <w:pPr>
        <w:keepNext/>
        <w:shd w:val="clear" w:color="auto" w:fill="FFFFFF" w:themeFill="background1"/>
        <w:ind w:left="708"/>
        <w:outlineLvl w:val="1"/>
        <w:rPr>
          <w:b/>
          <w:caps/>
          <w:sz w:val="28"/>
          <w:szCs w:val="28"/>
        </w:rPr>
      </w:pPr>
      <w:bookmarkStart w:id="9" w:name="_Toc449347024"/>
      <w:bookmarkStart w:id="10" w:name="_Toc449347022"/>
      <w:bookmarkStart w:id="11" w:name="_Toc450515539"/>
      <w:bookmarkStart w:id="12" w:name="_Toc450517977"/>
      <w:r w:rsidRPr="006C1057">
        <w:rPr>
          <w:b/>
          <w:bCs/>
          <w:caps/>
          <w:sz w:val="28"/>
          <w:szCs w:val="28"/>
        </w:rPr>
        <w:t>Entrega de los requerimientos a los grupos</w:t>
      </w:r>
      <w:r w:rsidRPr="006C1057">
        <w:rPr>
          <w:b/>
          <w:caps/>
          <w:sz w:val="28"/>
          <w:szCs w:val="28"/>
        </w:rPr>
        <w:t>: 9 de Mayo</w:t>
      </w:r>
      <w:bookmarkEnd w:id="10"/>
      <w:bookmarkEnd w:id="11"/>
      <w:bookmarkEnd w:id="12"/>
    </w:p>
    <w:p w:rsidR="00D21812" w:rsidRPr="006C1057" w:rsidRDefault="00D21812" w:rsidP="00D21812">
      <w:pPr>
        <w:keepNext/>
        <w:shd w:val="clear" w:color="auto" w:fill="FFFFFF" w:themeFill="background1"/>
        <w:ind w:left="708"/>
        <w:outlineLvl w:val="1"/>
        <w:rPr>
          <w:b/>
          <w:caps/>
          <w:sz w:val="28"/>
          <w:szCs w:val="28"/>
        </w:rPr>
      </w:pPr>
      <w:bookmarkStart w:id="13" w:name="_Toc450515540"/>
      <w:bookmarkStart w:id="14" w:name="_Toc450517978"/>
      <w:r w:rsidRPr="006C1057">
        <w:rPr>
          <w:b/>
          <w:bCs/>
          <w:caps/>
          <w:sz w:val="28"/>
          <w:szCs w:val="28"/>
        </w:rPr>
        <w:t>Entregas de Avance de Proyecto</w:t>
      </w:r>
      <w:r w:rsidRPr="006C1057">
        <w:rPr>
          <w:b/>
          <w:caps/>
          <w:sz w:val="28"/>
          <w:szCs w:val="28"/>
        </w:rPr>
        <w:t>:</w:t>
      </w:r>
      <w:bookmarkEnd w:id="9"/>
      <w:bookmarkEnd w:id="13"/>
      <w:bookmarkEnd w:id="14"/>
    </w:p>
    <w:p w:rsidR="00D21812" w:rsidRPr="006C1057" w:rsidRDefault="00D21812" w:rsidP="00D21812">
      <w:pPr>
        <w:shd w:val="clear" w:color="auto" w:fill="FFFFFF" w:themeFill="background1"/>
        <w:rPr>
          <w:b/>
          <w:sz w:val="28"/>
          <w:szCs w:val="28"/>
        </w:rPr>
      </w:pPr>
    </w:p>
    <w:p w:rsidR="00D21812" w:rsidRPr="006C1057" w:rsidRDefault="00EA4C43" w:rsidP="00D21812">
      <w:pPr>
        <w:keepNext/>
        <w:shd w:val="clear" w:color="auto" w:fill="FFFFFF" w:themeFill="background1"/>
        <w:ind w:left="708"/>
        <w:outlineLvl w:val="1"/>
        <w:rPr>
          <w:b/>
          <w:bCs/>
          <w:caps/>
          <w:sz w:val="28"/>
          <w:szCs w:val="28"/>
          <w:lang w:val="es-UY"/>
        </w:rPr>
      </w:pPr>
      <w:bookmarkStart w:id="15" w:name="_Toc450515541"/>
      <w:bookmarkStart w:id="16" w:name="_Toc450517979"/>
      <w:r w:rsidRPr="006C1057">
        <w:rPr>
          <w:b/>
          <w:bCs/>
          <w:caps/>
          <w:sz w:val="28"/>
          <w:szCs w:val="28"/>
          <w:lang w:val="es-UY"/>
        </w:rPr>
        <w:t>1era.</w:t>
      </w:r>
      <w:r w:rsidR="00D21812" w:rsidRPr="006C1057">
        <w:rPr>
          <w:b/>
          <w:bCs/>
          <w:caps/>
          <w:sz w:val="28"/>
          <w:szCs w:val="28"/>
          <w:lang w:val="es-UY"/>
        </w:rPr>
        <w:t xml:space="preserve"> ENTREGA: LUNES 11 DE JULIO</w:t>
      </w:r>
      <w:bookmarkEnd w:id="15"/>
      <w:bookmarkEnd w:id="16"/>
    </w:p>
    <w:p w:rsidR="00D21812" w:rsidRPr="006C1057" w:rsidRDefault="00D21812" w:rsidP="00D21812">
      <w:pPr>
        <w:keepNext/>
        <w:shd w:val="clear" w:color="auto" w:fill="FFFFFF" w:themeFill="background1"/>
        <w:ind w:left="708"/>
        <w:outlineLvl w:val="1"/>
        <w:rPr>
          <w:b/>
          <w:bCs/>
          <w:caps/>
          <w:sz w:val="28"/>
          <w:szCs w:val="28"/>
          <w:lang w:val="es-UY"/>
        </w:rPr>
      </w:pPr>
      <w:bookmarkStart w:id="17" w:name="_Toc450515542"/>
      <w:bookmarkStart w:id="18" w:name="_Toc450517980"/>
      <w:r w:rsidRPr="006C1057">
        <w:rPr>
          <w:b/>
          <w:bCs/>
          <w:caps/>
          <w:sz w:val="28"/>
          <w:szCs w:val="28"/>
          <w:lang w:val="es-UY"/>
        </w:rPr>
        <w:t>2da.  ENTREGA: LUNES 29 DE AGOSTO</w:t>
      </w:r>
      <w:bookmarkEnd w:id="17"/>
      <w:bookmarkEnd w:id="18"/>
    </w:p>
    <w:p w:rsidR="00D21812" w:rsidRPr="006C1057" w:rsidRDefault="00D21812" w:rsidP="00D21812">
      <w:pPr>
        <w:keepNext/>
        <w:shd w:val="clear" w:color="auto" w:fill="FFFFFF" w:themeFill="background1"/>
        <w:ind w:left="708"/>
        <w:outlineLvl w:val="1"/>
        <w:rPr>
          <w:b/>
          <w:bCs/>
          <w:caps/>
          <w:sz w:val="28"/>
          <w:szCs w:val="28"/>
          <w:lang w:val="es-UY"/>
        </w:rPr>
      </w:pPr>
      <w:bookmarkStart w:id="19" w:name="_Toc450515543"/>
      <w:bookmarkStart w:id="20" w:name="_Toc450517981"/>
      <w:r w:rsidRPr="006C1057">
        <w:rPr>
          <w:b/>
          <w:bCs/>
          <w:sz w:val="28"/>
          <w:szCs w:val="28"/>
          <w:lang w:val="es-UY"/>
        </w:rPr>
        <w:t>3</w:t>
      </w:r>
      <w:r w:rsidR="00EA4C43" w:rsidRPr="006C1057">
        <w:rPr>
          <w:b/>
          <w:bCs/>
          <w:sz w:val="28"/>
          <w:szCs w:val="28"/>
          <w:lang w:val="es-UY"/>
        </w:rPr>
        <w:t>ERA</w:t>
      </w:r>
      <w:r w:rsidRPr="006C1057">
        <w:rPr>
          <w:b/>
          <w:bCs/>
          <w:sz w:val="28"/>
          <w:szCs w:val="28"/>
          <w:lang w:val="es-UY"/>
        </w:rPr>
        <w:t>. ENTREGA: LUNES 31 DE OCTUBRE</w:t>
      </w:r>
      <w:bookmarkEnd w:id="19"/>
      <w:bookmarkEnd w:id="20"/>
      <w:r w:rsidRPr="006C1057">
        <w:rPr>
          <w:b/>
          <w:bCs/>
          <w:sz w:val="28"/>
          <w:szCs w:val="28"/>
          <w:lang w:val="es-UY"/>
        </w:rPr>
        <w:t xml:space="preserve">    </w:t>
      </w:r>
    </w:p>
    <w:p w:rsidR="00D21812" w:rsidRPr="001466F1" w:rsidRDefault="00D21812" w:rsidP="00D21812">
      <w:pPr>
        <w:shd w:val="clear" w:color="auto" w:fill="FFFFFF" w:themeFill="background1"/>
        <w:rPr>
          <w:b/>
          <w:lang w:val="es-UY"/>
        </w:rPr>
      </w:pPr>
    </w:p>
    <w:p w:rsidR="00D21812" w:rsidRPr="001466F1" w:rsidRDefault="00D21812" w:rsidP="00D21812">
      <w:pPr>
        <w:shd w:val="clear" w:color="auto" w:fill="FFFFFF" w:themeFill="background1"/>
        <w:spacing w:line="360" w:lineRule="auto"/>
        <w:jc w:val="both"/>
        <w:rPr>
          <w:b/>
          <w:color w:val="000000"/>
        </w:rPr>
      </w:pPr>
      <w:r w:rsidRPr="001466F1">
        <w:rPr>
          <w:b/>
          <w:color w:val="000000"/>
        </w:rPr>
        <w:t xml:space="preserve">Antes de la Reunión Final de Profesores, cada Grupo de Proyecto deberá realizar una Exposición Técnica que abarque todo el desarrollo de su Proyecto y su relación con las Asignaturas involucradas en el mismo. En esta exposición, el estudiante está obligado, según art. 31 del repag. </w:t>
      </w:r>
      <w:smartTag w:uri="urn:schemas-microsoft-com:office:smarttags" w:element="metricconverter">
        <w:smartTagPr>
          <w:attr w:name="ProductID" w:val="2013, a"/>
        </w:smartTagPr>
        <w:r w:rsidRPr="001466F1">
          <w:rPr>
            <w:b/>
            <w:color w:val="000000"/>
          </w:rPr>
          <w:t>2013, a</w:t>
        </w:r>
      </w:smartTag>
      <w:r w:rsidRPr="001466F1">
        <w:rPr>
          <w:b/>
          <w:color w:val="000000"/>
        </w:rPr>
        <w:t xml:space="preserve"> presentarse a la misma; el caso omiso de esta instancia generará la repetición del espacio </w:t>
      </w:r>
      <w:r w:rsidRPr="001466F1">
        <w:rPr>
          <w:b/>
          <w:color w:val="000000"/>
        </w:rPr>
        <w:lastRenderedPageBreak/>
        <w:t xml:space="preserve">tecnológico. </w:t>
      </w:r>
      <w:r w:rsidRPr="001466F1">
        <w:rPr>
          <w:b/>
          <w:bCs/>
          <w:color w:val="000000"/>
        </w:rPr>
        <w:t>L</w:t>
      </w:r>
      <w:r w:rsidRPr="001466F1">
        <w:rPr>
          <w:b/>
          <w:color w:val="000000"/>
        </w:rPr>
        <w:t>os docentes deberán entregar las correcciones indicadas de cada asignatura; en donde el mismo realizará la devolución y/o calificación por escrito a cada grupo de proyecto.</w:t>
      </w:r>
    </w:p>
    <w:p w:rsidR="00EA4C43" w:rsidRPr="006C1057" w:rsidRDefault="00EA4C43" w:rsidP="00D21812">
      <w:pPr>
        <w:shd w:val="clear" w:color="auto" w:fill="FFFFFF" w:themeFill="background1"/>
        <w:spacing w:after="120" w:line="360" w:lineRule="auto"/>
        <w:jc w:val="both"/>
        <w:rPr>
          <w:b/>
          <w:color w:val="000000"/>
          <w:sz w:val="28"/>
          <w:szCs w:val="28"/>
          <w:u w:val="single"/>
        </w:rPr>
      </w:pPr>
    </w:p>
    <w:p w:rsidR="00D21812" w:rsidRPr="006C1057" w:rsidRDefault="00D21812" w:rsidP="00D21812">
      <w:pPr>
        <w:shd w:val="clear" w:color="auto" w:fill="FFFFFF" w:themeFill="background1"/>
        <w:spacing w:after="120" w:line="360" w:lineRule="auto"/>
        <w:jc w:val="both"/>
        <w:rPr>
          <w:b/>
          <w:color w:val="000000"/>
          <w:sz w:val="28"/>
          <w:szCs w:val="28"/>
          <w:u w:val="single"/>
        </w:rPr>
      </w:pPr>
      <w:r w:rsidRPr="006C1057">
        <w:rPr>
          <w:b/>
          <w:color w:val="000000"/>
          <w:sz w:val="28"/>
          <w:szCs w:val="28"/>
          <w:u w:val="single"/>
        </w:rPr>
        <w:t>IMPORTANTE</w:t>
      </w:r>
    </w:p>
    <w:p w:rsidR="00D21812" w:rsidRDefault="00D21812" w:rsidP="00D21812">
      <w:pPr>
        <w:numPr>
          <w:ilvl w:val="0"/>
          <w:numId w:val="21"/>
        </w:numPr>
        <w:shd w:val="clear" w:color="auto" w:fill="FFFFFF" w:themeFill="background1"/>
        <w:suppressAutoHyphens/>
        <w:autoSpaceDE w:val="0"/>
        <w:spacing w:line="360" w:lineRule="auto"/>
        <w:jc w:val="both"/>
        <w:rPr>
          <w:b/>
          <w:color w:val="000000"/>
        </w:rPr>
      </w:pPr>
      <w:r w:rsidRPr="001466F1">
        <w:rPr>
          <w:b/>
          <w:color w:val="000000"/>
        </w:rPr>
        <w:t>La entrega final deberá ser realizada cómo mínimo diez (10) días antes de la fecha estipulada para el examen de 3er año.  a realizar una entrega final (con las correcciones correspondientes). Solo no se hará entrega de la misma cuando el alumno deba rendir el examen pasado los periodos de diciembre y  febrero, donde deberá rendir el examen obligatorio establecido en el REPAG si le quedó alguna asignatura tecnológica pendiente de aprobación (menos del 50% del área según REPAG).</w:t>
      </w:r>
    </w:p>
    <w:p w:rsidR="0020569E" w:rsidRPr="001466F1" w:rsidRDefault="0020569E" w:rsidP="0020569E">
      <w:pPr>
        <w:shd w:val="clear" w:color="auto" w:fill="FFFFFF" w:themeFill="background1"/>
        <w:suppressAutoHyphens/>
        <w:autoSpaceDE w:val="0"/>
        <w:spacing w:line="360" w:lineRule="auto"/>
        <w:ind w:left="720"/>
        <w:jc w:val="both"/>
        <w:rPr>
          <w:b/>
          <w:color w:val="000000"/>
        </w:rPr>
      </w:pPr>
    </w:p>
    <w:p w:rsidR="00D21812" w:rsidRPr="001466F1" w:rsidRDefault="00D21812" w:rsidP="00D21812">
      <w:pPr>
        <w:numPr>
          <w:ilvl w:val="0"/>
          <w:numId w:val="21"/>
        </w:numPr>
        <w:shd w:val="clear" w:color="auto" w:fill="FFFFFF" w:themeFill="background1"/>
        <w:tabs>
          <w:tab w:val="left" w:pos="1068"/>
        </w:tabs>
        <w:suppressAutoHyphens/>
        <w:autoSpaceDE w:val="0"/>
        <w:spacing w:line="360" w:lineRule="auto"/>
        <w:jc w:val="both"/>
        <w:rPr>
          <w:b/>
          <w:color w:val="000000"/>
        </w:rPr>
      </w:pPr>
      <w:r w:rsidRPr="001466F1">
        <w:rPr>
          <w:b/>
          <w:color w:val="000000"/>
        </w:rPr>
        <w:t>La versión impresa de la entrega final (parte escrita del examen) incluirá un resumen no menor a cincuenta (50) hojas que presente el Proyecto en forma integrada. A dicho resumen se le agregarán las entregas finales correspondientes a cada asignatura que contendrán la totalidad de lo solicitado en las tres entregas presentadas durante el año lectivo. Esta versión impresa, una vez finalizada la instancia de examen, quedará en la Biblioteca del centro de estudios. En dicho ejemplar impreso constará la evaluación de cada docente por asignatura así como la evaluación total del Proyecto.</w:t>
      </w:r>
    </w:p>
    <w:p w:rsidR="00D21812" w:rsidRPr="001466F1" w:rsidRDefault="00D21812" w:rsidP="00D21812">
      <w:pPr>
        <w:shd w:val="clear" w:color="auto" w:fill="FFFFFF" w:themeFill="background1"/>
        <w:tabs>
          <w:tab w:val="left" w:pos="1068"/>
        </w:tabs>
        <w:suppressAutoHyphens/>
        <w:autoSpaceDE w:val="0"/>
        <w:spacing w:line="360" w:lineRule="auto"/>
        <w:jc w:val="both"/>
        <w:rPr>
          <w:b/>
          <w:color w:val="000000"/>
        </w:rPr>
      </w:pPr>
    </w:p>
    <w:p w:rsidR="00D21812" w:rsidRPr="001466F1" w:rsidRDefault="00D21812" w:rsidP="00D21812">
      <w:pPr>
        <w:numPr>
          <w:ilvl w:val="0"/>
          <w:numId w:val="21"/>
        </w:numPr>
        <w:shd w:val="clear" w:color="auto" w:fill="FFFFFF" w:themeFill="background1"/>
        <w:suppressAutoHyphens/>
        <w:autoSpaceDE w:val="0"/>
        <w:spacing w:line="360" w:lineRule="auto"/>
        <w:jc w:val="both"/>
        <w:rPr>
          <w:b/>
          <w:color w:val="000000"/>
        </w:rPr>
      </w:pPr>
      <w:r w:rsidRPr="001466F1">
        <w:rPr>
          <w:b/>
          <w:color w:val="000000"/>
        </w:rPr>
        <w:t>A efectos de facilitar la distribución entre los docentes, la totalidad de la entrega deberá también presentarse en CD o DVD, a razón de una copia por asignatura.</w:t>
      </w:r>
    </w:p>
    <w:p w:rsidR="0020569E" w:rsidRDefault="0020569E">
      <w:pPr>
        <w:spacing w:after="200" w:line="276" w:lineRule="auto"/>
        <w:rPr>
          <w:b/>
          <w:color w:val="000000"/>
          <w:sz w:val="28"/>
          <w:szCs w:val="28"/>
        </w:rPr>
      </w:pPr>
      <w:r>
        <w:rPr>
          <w:b/>
          <w:color w:val="000000"/>
          <w:sz w:val="28"/>
          <w:szCs w:val="28"/>
        </w:rPr>
        <w:br w:type="page"/>
      </w:r>
    </w:p>
    <w:p w:rsidR="00D21812" w:rsidRPr="006C1057" w:rsidRDefault="00D21812" w:rsidP="00D21812">
      <w:pPr>
        <w:shd w:val="clear" w:color="auto" w:fill="FFFFFF" w:themeFill="background1"/>
        <w:rPr>
          <w:b/>
          <w:sz w:val="28"/>
          <w:szCs w:val="28"/>
        </w:rPr>
      </w:pPr>
      <w:r w:rsidRPr="006C1057">
        <w:rPr>
          <w:b/>
          <w:sz w:val="28"/>
          <w:szCs w:val="28"/>
        </w:rPr>
        <w:lastRenderedPageBreak/>
        <w:t>GENERALIDADES DEL  SISTEMA PROPUESTO</w:t>
      </w:r>
    </w:p>
    <w:p w:rsidR="00D21812" w:rsidRPr="006C1057" w:rsidRDefault="00D21812" w:rsidP="00D21812">
      <w:pPr>
        <w:shd w:val="clear" w:color="auto" w:fill="FFFFFF" w:themeFill="background1"/>
        <w:rPr>
          <w:b/>
          <w:sz w:val="28"/>
          <w:szCs w:val="28"/>
        </w:rPr>
      </w:pPr>
    </w:p>
    <w:p w:rsidR="00D21812" w:rsidRPr="001466F1" w:rsidRDefault="00D21812" w:rsidP="0020569E">
      <w:pPr>
        <w:shd w:val="clear" w:color="auto" w:fill="FFFFFF" w:themeFill="background1"/>
        <w:rPr>
          <w:b/>
        </w:rPr>
      </w:pPr>
      <w:r w:rsidRPr="001466F1">
        <w:rPr>
          <w:b/>
        </w:rPr>
        <w:t>Se desea confeccionar un sistema informático que contribuya a facilitar la gestión de administrativa de la producción láctea.</w:t>
      </w:r>
    </w:p>
    <w:p w:rsidR="00D21812" w:rsidRPr="006C1057" w:rsidRDefault="00D21812" w:rsidP="00D21812">
      <w:pPr>
        <w:shd w:val="clear" w:color="auto" w:fill="FFFFFF" w:themeFill="background1"/>
        <w:rPr>
          <w:b/>
          <w:sz w:val="28"/>
          <w:szCs w:val="28"/>
        </w:rPr>
      </w:pPr>
    </w:p>
    <w:p w:rsidR="00D21812" w:rsidRPr="006C1057" w:rsidRDefault="00D21812" w:rsidP="00D21812">
      <w:pPr>
        <w:keepNext/>
        <w:shd w:val="clear" w:color="auto" w:fill="FFFFFF" w:themeFill="background1"/>
        <w:outlineLvl w:val="0"/>
        <w:rPr>
          <w:b/>
          <w:bCs/>
          <w:sz w:val="28"/>
          <w:szCs w:val="28"/>
        </w:rPr>
      </w:pPr>
      <w:bookmarkStart w:id="21" w:name="_Toc450515544"/>
      <w:bookmarkStart w:id="22" w:name="_Toc450517982"/>
      <w:r w:rsidRPr="006C1057">
        <w:rPr>
          <w:b/>
          <w:bCs/>
          <w:sz w:val="28"/>
          <w:szCs w:val="28"/>
        </w:rPr>
        <w:t>INTRODUCCIÓN</w:t>
      </w:r>
      <w:bookmarkEnd w:id="21"/>
      <w:bookmarkEnd w:id="22"/>
    </w:p>
    <w:p w:rsidR="00D21812" w:rsidRPr="006C1057" w:rsidRDefault="00D21812" w:rsidP="00D21812">
      <w:pPr>
        <w:shd w:val="clear" w:color="auto" w:fill="FFFFFF" w:themeFill="background1"/>
        <w:rPr>
          <w:b/>
          <w:sz w:val="28"/>
          <w:szCs w:val="28"/>
        </w:rPr>
      </w:pPr>
    </w:p>
    <w:p w:rsidR="00D21812" w:rsidRPr="006C1057" w:rsidRDefault="00D21812" w:rsidP="00D21812">
      <w:pPr>
        <w:keepNext/>
        <w:shd w:val="clear" w:color="auto" w:fill="FFFFFF" w:themeFill="background1"/>
        <w:ind w:left="708"/>
        <w:outlineLvl w:val="1"/>
        <w:rPr>
          <w:b/>
          <w:bCs/>
          <w:sz w:val="28"/>
          <w:szCs w:val="28"/>
        </w:rPr>
      </w:pPr>
      <w:bookmarkStart w:id="23" w:name="_Toc450515545"/>
      <w:bookmarkStart w:id="24" w:name="_Toc450517983"/>
      <w:r w:rsidRPr="006C1057">
        <w:rPr>
          <w:b/>
          <w:bCs/>
          <w:sz w:val="28"/>
          <w:szCs w:val="28"/>
        </w:rPr>
        <w:t>Escenario general planteado:</w:t>
      </w:r>
      <w:bookmarkEnd w:id="23"/>
      <w:bookmarkEnd w:id="24"/>
      <w:r w:rsidRPr="006C1057">
        <w:rPr>
          <w:b/>
          <w:bCs/>
          <w:sz w:val="28"/>
          <w:szCs w:val="28"/>
        </w:rPr>
        <w:t xml:space="preserve"> </w:t>
      </w:r>
    </w:p>
    <w:p w:rsidR="00EA4C43" w:rsidRPr="006C1057" w:rsidRDefault="00D21812" w:rsidP="006D0B19">
      <w:pPr>
        <w:shd w:val="clear" w:color="auto" w:fill="FFFFFF" w:themeFill="background1"/>
        <w:jc w:val="both"/>
        <w:rPr>
          <w:b/>
          <w:bCs/>
          <w:sz w:val="28"/>
          <w:szCs w:val="28"/>
        </w:rPr>
      </w:pPr>
      <w:r w:rsidRPr="001466F1">
        <w:t xml:space="preserve">Grupo de emprendedores, convocados a desarrollar un producto informático para la gestión de actividades de un tambo. El costo de las licencias de uso del software no </w:t>
      </w:r>
      <w:proofErr w:type="gramStart"/>
      <w:r w:rsidRPr="001466F1">
        <w:t>deberán</w:t>
      </w:r>
      <w:proofErr w:type="gramEnd"/>
      <w:r w:rsidRPr="001466F1">
        <w:t xml:space="preserve"> considerarse o deberán agregarlos al capital inicial dependiendo el escenario elegido (con capital inicial o no)</w:t>
      </w:r>
      <w:r w:rsidR="0020569E">
        <w:t>.</w:t>
      </w:r>
    </w:p>
    <w:p w:rsidR="00D21812" w:rsidRPr="001466F1" w:rsidRDefault="00D21812" w:rsidP="006D0B19">
      <w:pPr>
        <w:keepNext/>
        <w:shd w:val="clear" w:color="auto" w:fill="FFFFFF" w:themeFill="background1"/>
        <w:ind w:left="708"/>
        <w:outlineLvl w:val="1"/>
        <w:rPr>
          <w:b/>
          <w:bCs/>
        </w:rPr>
      </w:pPr>
      <w:bookmarkStart w:id="25" w:name="_Toc450515546"/>
      <w:bookmarkStart w:id="26" w:name="_Toc450517984"/>
      <w:r w:rsidRPr="001466F1">
        <w:rPr>
          <w:b/>
          <w:bCs/>
        </w:rPr>
        <w:t>Conceptos básicos</w:t>
      </w:r>
      <w:bookmarkEnd w:id="25"/>
      <w:bookmarkEnd w:id="26"/>
      <w:r w:rsidRPr="001466F1">
        <w:rPr>
          <w:b/>
          <w:bCs/>
        </w:rPr>
        <w:t xml:space="preserve"> </w:t>
      </w:r>
    </w:p>
    <w:p w:rsidR="00D21812" w:rsidRPr="001466F1" w:rsidRDefault="00D21812" w:rsidP="006D0B19">
      <w:pPr>
        <w:shd w:val="clear" w:color="auto" w:fill="FFFFFF" w:themeFill="background1"/>
      </w:pPr>
      <w:r w:rsidRPr="001466F1">
        <w:t>http://www.produccion-animal.com.ar/informacion_tecnica/cria/177-TextoCriaRecria.pdf</w:t>
      </w:r>
    </w:p>
    <w:p w:rsidR="00D21812" w:rsidRPr="001466F1" w:rsidRDefault="00D21812" w:rsidP="00D21812">
      <w:pPr>
        <w:shd w:val="clear" w:color="auto" w:fill="FFFFFF" w:themeFill="background1"/>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851"/>
      </w:tblGrid>
      <w:tr w:rsidR="00D21812" w:rsidRPr="001466F1" w:rsidTr="001301F1">
        <w:trPr>
          <w:trHeight w:val="194"/>
        </w:trPr>
        <w:tc>
          <w:tcPr>
            <w:tcW w:w="4322" w:type="dxa"/>
            <w:shd w:val="clear" w:color="auto" w:fill="auto"/>
          </w:tcPr>
          <w:p w:rsidR="00D21812" w:rsidRPr="001466F1" w:rsidRDefault="00D21812" w:rsidP="00D21812">
            <w:pPr>
              <w:shd w:val="clear" w:color="auto" w:fill="FFFFFF" w:themeFill="background1"/>
              <w:rPr>
                <w:b/>
                <w:bCs/>
              </w:rPr>
            </w:pPr>
            <w:r w:rsidRPr="001466F1">
              <w:rPr>
                <w:b/>
                <w:bCs/>
              </w:rPr>
              <w:t>Anestro</w:t>
            </w:r>
          </w:p>
        </w:tc>
        <w:tc>
          <w:tcPr>
            <w:tcW w:w="5851" w:type="dxa"/>
            <w:shd w:val="clear" w:color="auto" w:fill="auto"/>
          </w:tcPr>
          <w:p w:rsidR="00D21812" w:rsidRPr="001466F1" w:rsidRDefault="00D21812" w:rsidP="00D21812">
            <w:pPr>
              <w:shd w:val="clear" w:color="auto" w:fill="FFFFFF" w:themeFill="background1"/>
              <w:jc w:val="both"/>
              <w:rPr>
                <w:color w:val="000000"/>
                <w:shd w:val="clear" w:color="auto" w:fill="FFFFFF"/>
              </w:rPr>
            </w:pPr>
            <w:r w:rsidRPr="001466F1">
              <w:rPr>
                <w:color w:val="000000"/>
                <w:shd w:val="clear" w:color="auto" w:fill="FFFFFF"/>
              </w:rPr>
              <w:t>Período no fértil</w:t>
            </w:r>
          </w:p>
        </w:tc>
      </w:tr>
      <w:tr w:rsidR="00D21812" w:rsidRPr="001466F1" w:rsidTr="001301F1">
        <w:trPr>
          <w:trHeight w:val="469"/>
        </w:trPr>
        <w:tc>
          <w:tcPr>
            <w:tcW w:w="4322" w:type="dxa"/>
            <w:shd w:val="clear" w:color="auto" w:fill="auto"/>
          </w:tcPr>
          <w:p w:rsidR="00D21812" w:rsidRPr="001466F1" w:rsidRDefault="00D21812" w:rsidP="00D21812">
            <w:pPr>
              <w:shd w:val="clear" w:color="auto" w:fill="FFFFFF" w:themeFill="background1"/>
            </w:pPr>
            <w:r w:rsidRPr="001466F1">
              <w:rPr>
                <w:b/>
                <w:bCs/>
              </w:rPr>
              <w:t xml:space="preserve">Vaquillona: </w:t>
            </w:r>
            <w:r w:rsidRPr="001466F1">
              <w:rPr>
                <w:color w:val="000000"/>
                <w:shd w:val="clear" w:color="auto" w:fill="FFFFFF"/>
              </w:rPr>
              <w:t> </w:t>
            </w:r>
          </w:p>
        </w:tc>
        <w:tc>
          <w:tcPr>
            <w:tcW w:w="5851" w:type="dxa"/>
            <w:shd w:val="clear" w:color="auto" w:fill="auto"/>
          </w:tcPr>
          <w:p w:rsidR="00D21812" w:rsidRPr="001466F1" w:rsidRDefault="00D21812" w:rsidP="00D21812">
            <w:pPr>
              <w:shd w:val="clear" w:color="auto" w:fill="FFFFFF" w:themeFill="background1"/>
              <w:jc w:val="both"/>
            </w:pPr>
            <w:r w:rsidRPr="001466F1">
              <w:rPr>
                <w:color w:val="000000"/>
                <w:shd w:val="clear" w:color="auto" w:fill="FFFFFF"/>
              </w:rPr>
              <w:t xml:space="preserve">Las vaquillonas son las hembras desde aproximadamente un año de edad (inicio de ciclado) hasta la primera parición, y se las designa como vaquillonas de reposición si su finalidad es integrar el plantel reproductivo. Esta definición es distinta cuando ese animal se destina a consumo, en cuyo caso se considera vaquillona hasta aproximadamente los 320- </w:t>
            </w:r>
            <w:smartTag w:uri="urn:schemas-microsoft-com:office:smarttags" w:element="metricconverter">
              <w:smartTagPr>
                <w:attr w:name="ProductID" w:val="350 kg"/>
              </w:smartTagPr>
              <w:r w:rsidRPr="001466F1">
                <w:rPr>
                  <w:color w:val="000000"/>
                  <w:shd w:val="clear" w:color="auto" w:fill="FFFFFF"/>
                </w:rPr>
                <w:t>350 kg</w:t>
              </w:r>
            </w:smartTag>
            <w:r w:rsidRPr="001466F1">
              <w:rPr>
                <w:color w:val="000000"/>
                <w:shd w:val="clear" w:color="auto" w:fill="FFFFFF"/>
              </w:rPr>
              <w:t xml:space="preserve"> de peso vivo (peso de la media res = 88-</w:t>
            </w:r>
            <w:smartTag w:uri="urn:schemas-microsoft-com:office:smarttags" w:element="metricconverter">
              <w:smartTagPr>
                <w:attr w:name="ProductID" w:val="95 kg"/>
              </w:smartTagPr>
              <w:r w:rsidRPr="001466F1">
                <w:rPr>
                  <w:color w:val="000000"/>
                  <w:shd w:val="clear" w:color="auto" w:fill="FFFFFF"/>
                </w:rPr>
                <w:t>95 kg</w:t>
              </w:r>
            </w:smartTag>
            <w:r w:rsidRPr="001466F1">
              <w:rPr>
                <w:color w:val="000000"/>
                <w:shd w:val="clear" w:color="auto" w:fill="FFFFFF"/>
              </w:rPr>
              <w:t>, rendimiento mínimo = 56 %), integrando a partir de entonces la clase de vaca aun cuando no haya tenido cría.</w:t>
            </w:r>
          </w:p>
        </w:tc>
      </w:tr>
      <w:tr w:rsidR="00D21812" w:rsidRPr="001466F1" w:rsidTr="001301F1">
        <w:trPr>
          <w:trHeight w:val="184"/>
        </w:trPr>
        <w:tc>
          <w:tcPr>
            <w:tcW w:w="4322" w:type="dxa"/>
            <w:shd w:val="clear" w:color="auto" w:fill="auto"/>
          </w:tcPr>
          <w:p w:rsidR="00D21812" w:rsidRPr="001466F1" w:rsidRDefault="00D21812" w:rsidP="00D21812">
            <w:pPr>
              <w:shd w:val="clear" w:color="auto" w:fill="FFFFFF" w:themeFill="background1"/>
              <w:spacing w:line="360" w:lineRule="auto"/>
            </w:pPr>
            <w:r w:rsidRPr="001466F1">
              <w:rPr>
                <w:b/>
                <w:bCs/>
              </w:rPr>
              <w:t xml:space="preserve">Novillo : </w:t>
            </w:r>
          </w:p>
        </w:tc>
        <w:tc>
          <w:tcPr>
            <w:tcW w:w="5851" w:type="dxa"/>
            <w:shd w:val="clear" w:color="auto" w:fill="auto"/>
          </w:tcPr>
          <w:p w:rsidR="00D21812" w:rsidRPr="001466F1" w:rsidRDefault="00D21812" w:rsidP="00D21812">
            <w:pPr>
              <w:shd w:val="clear" w:color="auto" w:fill="FFFFFF" w:themeFill="background1"/>
            </w:pPr>
            <w:r w:rsidRPr="001466F1">
              <w:rPr>
                <w:color w:val="000000"/>
                <w:shd w:val="clear" w:color="auto" w:fill="FFFFFF"/>
              </w:rPr>
              <w:t>Macho castrado menor de 3 años de edad</w:t>
            </w:r>
          </w:p>
        </w:tc>
      </w:tr>
      <w:tr w:rsidR="00D21812" w:rsidRPr="001466F1" w:rsidTr="001301F1">
        <w:tc>
          <w:tcPr>
            <w:tcW w:w="4322" w:type="dxa"/>
            <w:shd w:val="clear" w:color="auto" w:fill="auto"/>
          </w:tcPr>
          <w:p w:rsidR="00D21812" w:rsidRPr="001466F1" w:rsidRDefault="00D21812" w:rsidP="00D21812">
            <w:pPr>
              <w:shd w:val="clear" w:color="auto" w:fill="FFFFFF" w:themeFill="background1"/>
              <w:spacing w:line="360" w:lineRule="auto"/>
              <w:jc w:val="both"/>
            </w:pPr>
            <w:r w:rsidRPr="001466F1">
              <w:rPr>
                <w:b/>
                <w:bCs/>
              </w:rPr>
              <w:t>Ternero :</w:t>
            </w:r>
          </w:p>
        </w:tc>
        <w:tc>
          <w:tcPr>
            <w:tcW w:w="5851" w:type="dxa"/>
            <w:shd w:val="clear" w:color="auto" w:fill="auto"/>
          </w:tcPr>
          <w:p w:rsidR="00D21812" w:rsidRPr="001466F1" w:rsidRDefault="00D21812" w:rsidP="00D21812">
            <w:pPr>
              <w:shd w:val="clear" w:color="auto" w:fill="FFFFFF" w:themeFill="background1"/>
            </w:pPr>
            <w:r w:rsidRPr="001466F1">
              <w:rPr>
                <w:color w:val="000000"/>
                <w:shd w:val="clear" w:color="auto" w:fill="FFFFFF"/>
              </w:rPr>
              <w:t xml:space="preserve">Las crías después de separadas de sus madres pasan a ser designados como </w:t>
            </w:r>
            <w:r w:rsidRPr="001466F1">
              <w:rPr>
                <w:b/>
                <w:color w:val="000000"/>
                <w:shd w:val="clear" w:color="auto" w:fill="FFFFFF"/>
              </w:rPr>
              <w:t>terneros de destete</w:t>
            </w:r>
            <w:r w:rsidRPr="001466F1">
              <w:rPr>
                <w:color w:val="000000"/>
                <w:shd w:val="clear" w:color="auto" w:fill="FFFFFF"/>
              </w:rPr>
              <w:t xml:space="preserve">. Posteriormente se los designa como </w:t>
            </w:r>
            <w:r w:rsidRPr="001466F1">
              <w:rPr>
                <w:b/>
                <w:color w:val="000000"/>
                <w:shd w:val="clear" w:color="auto" w:fill="FFFFFF"/>
              </w:rPr>
              <w:t>terneros de recría</w:t>
            </w:r>
            <w:r w:rsidRPr="001466F1">
              <w:rPr>
                <w:color w:val="000000"/>
                <w:shd w:val="clear" w:color="auto" w:fill="FFFFFF"/>
              </w:rPr>
              <w:t xml:space="preserve"> hasta aproximadamente el año de edad, en que pasan a ser –según el sexo- novillitos o vaquillonas.</w:t>
            </w:r>
          </w:p>
        </w:tc>
      </w:tr>
      <w:tr w:rsidR="00D21812" w:rsidRPr="001466F1" w:rsidTr="001301F1">
        <w:tc>
          <w:tcPr>
            <w:tcW w:w="4322" w:type="dxa"/>
            <w:shd w:val="clear" w:color="auto" w:fill="auto"/>
          </w:tcPr>
          <w:p w:rsidR="00D21812" w:rsidRPr="001466F1" w:rsidRDefault="00D21812" w:rsidP="00D21812">
            <w:pPr>
              <w:shd w:val="clear" w:color="auto" w:fill="FFFFFF" w:themeFill="background1"/>
            </w:pPr>
            <w:r w:rsidRPr="001466F1">
              <w:rPr>
                <w:b/>
                <w:bCs/>
              </w:rPr>
              <w:t>Cría  :</w:t>
            </w:r>
          </w:p>
        </w:tc>
        <w:tc>
          <w:tcPr>
            <w:tcW w:w="5851" w:type="dxa"/>
            <w:shd w:val="clear" w:color="auto" w:fill="auto"/>
          </w:tcPr>
          <w:p w:rsidR="00D21812" w:rsidRPr="001466F1" w:rsidRDefault="00D21812" w:rsidP="00D21812">
            <w:pPr>
              <w:shd w:val="clear" w:color="auto" w:fill="FFFFFF" w:themeFill="background1"/>
            </w:pPr>
            <w:r w:rsidRPr="001466F1">
              <w:rPr>
                <w:color w:val="000000"/>
                <w:shd w:val="clear" w:color="auto" w:fill="FFFFFF"/>
              </w:rPr>
              <w:t>Terneros al pie de la madre o mamones</w:t>
            </w:r>
          </w:p>
        </w:tc>
      </w:tr>
      <w:tr w:rsidR="00D21812" w:rsidRPr="001466F1" w:rsidTr="001301F1">
        <w:tc>
          <w:tcPr>
            <w:tcW w:w="4322" w:type="dxa"/>
            <w:shd w:val="clear" w:color="auto" w:fill="auto"/>
          </w:tcPr>
          <w:p w:rsidR="00D21812" w:rsidRPr="001466F1" w:rsidRDefault="00D21812" w:rsidP="00D21812">
            <w:pPr>
              <w:shd w:val="clear" w:color="auto" w:fill="FFFFFF" w:themeFill="background1"/>
              <w:spacing w:line="360" w:lineRule="auto"/>
              <w:jc w:val="both"/>
            </w:pPr>
            <w:r w:rsidRPr="001466F1">
              <w:rPr>
                <w:b/>
                <w:bCs/>
              </w:rPr>
              <w:t>Loteo:</w:t>
            </w:r>
          </w:p>
        </w:tc>
        <w:tc>
          <w:tcPr>
            <w:tcW w:w="5851" w:type="dxa"/>
            <w:shd w:val="clear" w:color="auto" w:fill="auto"/>
          </w:tcPr>
          <w:p w:rsidR="00D21812" w:rsidRPr="001466F1" w:rsidRDefault="00D21812" w:rsidP="00D21812">
            <w:pPr>
              <w:shd w:val="clear" w:color="auto" w:fill="FFFFFF" w:themeFill="background1"/>
              <w:rPr>
                <w:color w:val="000000"/>
                <w:shd w:val="clear" w:color="auto" w:fill="FFFFFF"/>
              </w:rPr>
            </w:pPr>
            <w:r w:rsidRPr="001466F1">
              <w:rPr>
                <w:color w:val="000000"/>
                <w:shd w:val="clear" w:color="auto" w:fill="FFFFFF"/>
              </w:rPr>
              <w:t xml:space="preserve">División de las vacas en grupos según diferentes criterios: Días después del parto; Mérito lechero; Leche corregida por grasa; Agrupación o clúster (por </w:t>
            </w:r>
            <w:r w:rsidRPr="001466F1">
              <w:rPr>
                <w:b/>
                <w:color w:val="000000"/>
                <w:shd w:val="clear" w:color="auto" w:fill="FFFFFF"/>
              </w:rPr>
              <w:t>energía neta</w:t>
            </w:r>
            <w:r w:rsidRPr="001466F1">
              <w:rPr>
                <w:color w:val="000000"/>
                <w:shd w:val="clear" w:color="auto" w:fill="FFFFFF"/>
              </w:rPr>
              <w:t xml:space="preserve">=Proteína requerida para la mantención + proteína requerida para la producción de leche  o </w:t>
            </w:r>
            <w:r w:rsidRPr="001466F1">
              <w:rPr>
                <w:b/>
                <w:color w:val="000000"/>
                <w:shd w:val="clear" w:color="auto" w:fill="FFFFFF"/>
              </w:rPr>
              <w:t>proteína cruda total</w:t>
            </w:r>
            <w:r w:rsidRPr="001466F1">
              <w:rPr>
                <w:color w:val="000000"/>
                <w:shd w:val="clear" w:color="auto" w:fill="FFFFFF"/>
              </w:rPr>
              <w:t xml:space="preserve"> =Proteína requerida para la mantención + proteína requerida para la producción de leche</w:t>
            </w:r>
            <w:r w:rsidRPr="001466F1">
              <w:t xml:space="preserve"> </w:t>
            </w:r>
            <w:r w:rsidRPr="001466F1">
              <w:rPr>
                <w:color w:val="000000"/>
                <w:shd w:val="clear" w:color="auto" w:fill="FFFFFF"/>
              </w:rPr>
              <w:t xml:space="preserve"> </w:t>
            </w:r>
          </w:p>
        </w:tc>
      </w:tr>
      <w:tr w:rsidR="00D21812" w:rsidRPr="001466F1" w:rsidTr="001301F1">
        <w:tc>
          <w:tcPr>
            <w:tcW w:w="4322" w:type="dxa"/>
            <w:shd w:val="clear" w:color="auto" w:fill="auto"/>
          </w:tcPr>
          <w:p w:rsidR="00D21812" w:rsidRPr="001466F1" w:rsidRDefault="00D21812" w:rsidP="00D21812">
            <w:pPr>
              <w:shd w:val="clear" w:color="auto" w:fill="FFFFFF" w:themeFill="background1"/>
            </w:pPr>
            <w:r w:rsidRPr="001466F1">
              <w:rPr>
                <w:b/>
                <w:bCs/>
              </w:rPr>
              <w:t>Vaca :</w:t>
            </w:r>
          </w:p>
        </w:tc>
        <w:tc>
          <w:tcPr>
            <w:tcW w:w="5851" w:type="dxa"/>
            <w:shd w:val="clear" w:color="auto" w:fill="auto"/>
          </w:tcPr>
          <w:p w:rsidR="00D21812" w:rsidRPr="001466F1" w:rsidRDefault="00D21812" w:rsidP="00D21812">
            <w:pPr>
              <w:shd w:val="clear" w:color="auto" w:fill="FFFFFF" w:themeFill="background1"/>
              <w:jc w:val="both"/>
            </w:pPr>
            <w:r w:rsidRPr="001466F1">
              <w:rPr>
                <w:color w:val="000000"/>
                <w:shd w:val="clear" w:color="auto" w:fill="FFFFFF"/>
              </w:rPr>
              <w:t xml:space="preserve">El nombre genérico de </w:t>
            </w:r>
            <w:r w:rsidRPr="001466F1">
              <w:rPr>
                <w:b/>
                <w:color w:val="000000"/>
                <w:shd w:val="clear" w:color="auto" w:fill="FFFFFF"/>
              </w:rPr>
              <w:t>vacas</w:t>
            </w:r>
            <w:r w:rsidRPr="001466F1">
              <w:rPr>
                <w:color w:val="000000"/>
                <w:shd w:val="clear" w:color="auto" w:fill="FFFFFF"/>
              </w:rPr>
              <w:t xml:space="preserve"> se aplica a las hembras adultas que ya han tenido cría por lo menos una vez. Ese nombre genérico se acompaña de un calificativo que designa con mayor precisión el estado fisiológico de la misma. </w:t>
            </w:r>
            <w:r w:rsidRPr="001466F1">
              <w:rPr>
                <w:b/>
                <w:color w:val="000000"/>
                <w:shd w:val="clear" w:color="auto" w:fill="FFFFFF"/>
              </w:rPr>
              <w:t>Vaca preñada</w:t>
            </w:r>
            <w:r w:rsidRPr="001466F1">
              <w:rPr>
                <w:color w:val="000000"/>
                <w:shd w:val="clear" w:color="auto" w:fill="FFFFFF"/>
              </w:rPr>
              <w:t xml:space="preserve"> es la que gesta un ternero, y </w:t>
            </w:r>
            <w:r w:rsidRPr="001466F1">
              <w:rPr>
                <w:b/>
                <w:color w:val="000000"/>
                <w:shd w:val="clear" w:color="auto" w:fill="FFFFFF"/>
              </w:rPr>
              <w:t>vaca vacía</w:t>
            </w:r>
            <w:r w:rsidRPr="001466F1">
              <w:rPr>
                <w:color w:val="000000"/>
                <w:shd w:val="clear" w:color="auto" w:fill="FFFFFF"/>
              </w:rPr>
              <w:t xml:space="preserve"> la que no lo hace. Vaca lactando o en lactancia es la que está amamantando a su cría, y vaca seca la que no está criando al ternero y por lo tanto no produce leche. Puede estar </w:t>
            </w:r>
            <w:r w:rsidRPr="001466F1">
              <w:rPr>
                <w:b/>
                <w:color w:val="000000"/>
                <w:shd w:val="clear" w:color="auto" w:fill="FFFFFF"/>
              </w:rPr>
              <w:t>preñada y lactando</w:t>
            </w:r>
            <w:r w:rsidRPr="001466F1">
              <w:rPr>
                <w:color w:val="000000"/>
                <w:shd w:val="clear" w:color="auto" w:fill="FFFFFF"/>
              </w:rPr>
              <w:t xml:space="preserve"> (esto es, gestando un ternero </w:t>
            </w:r>
            <w:r w:rsidRPr="001466F1">
              <w:rPr>
                <w:color w:val="000000"/>
                <w:shd w:val="clear" w:color="auto" w:fill="FFFFFF"/>
              </w:rPr>
              <w:lastRenderedPageBreak/>
              <w:t xml:space="preserve">mientras amamanta a uno anterior, antes del destete), o bien estar </w:t>
            </w:r>
            <w:r w:rsidRPr="001466F1">
              <w:rPr>
                <w:b/>
                <w:color w:val="000000"/>
                <w:shd w:val="clear" w:color="auto" w:fill="FFFFFF"/>
              </w:rPr>
              <w:t>preñada y seca</w:t>
            </w:r>
            <w:r w:rsidRPr="001466F1">
              <w:rPr>
                <w:color w:val="000000"/>
                <w:shd w:val="clear" w:color="auto" w:fill="FFFFFF"/>
              </w:rPr>
              <w:t>, es decir, que gesta un ternero pero no cría a otro.</w:t>
            </w:r>
          </w:p>
        </w:tc>
      </w:tr>
      <w:tr w:rsidR="00D21812" w:rsidRPr="001466F1" w:rsidTr="001301F1">
        <w:tc>
          <w:tcPr>
            <w:tcW w:w="4322" w:type="dxa"/>
            <w:shd w:val="clear" w:color="auto" w:fill="auto"/>
          </w:tcPr>
          <w:p w:rsidR="00D21812" w:rsidRPr="001466F1" w:rsidRDefault="00D21812" w:rsidP="00D21812">
            <w:pPr>
              <w:shd w:val="clear" w:color="auto" w:fill="FFFFFF" w:themeFill="background1"/>
              <w:rPr>
                <w:b/>
                <w:bCs/>
              </w:rPr>
            </w:pPr>
            <w:r w:rsidRPr="001466F1">
              <w:rPr>
                <w:b/>
                <w:bCs/>
              </w:rPr>
              <w:lastRenderedPageBreak/>
              <w:t>Rodeo:</w:t>
            </w:r>
          </w:p>
          <w:p w:rsidR="00D21812" w:rsidRPr="001466F1" w:rsidRDefault="00D21812" w:rsidP="00D21812">
            <w:pPr>
              <w:shd w:val="clear" w:color="auto" w:fill="FFFFFF" w:themeFill="background1"/>
            </w:pPr>
          </w:p>
        </w:tc>
        <w:tc>
          <w:tcPr>
            <w:tcW w:w="5851" w:type="dxa"/>
            <w:shd w:val="clear" w:color="auto" w:fill="auto"/>
          </w:tcPr>
          <w:p w:rsidR="00D21812" w:rsidRPr="001466F1" w:rsidRDefault="00D21812" w:rsidP="00D21812">
            <w:pPr>
              <w:shd w:val="clear" w:color="auto" w:fill="FFFFFF" w:themeFill="background1"/>
              <w:jc w:val="both"/>
              <w:rPr>
                <w:color w:val="000000"/>
                <w:shd w:val="clear" w:color="auto" w:fill="FFFFFF"/>
              </w:rPr>
            </w:pPr>
            <w:r w:rsidRPr="001466F1">
              <w:rPr>
                <w:color w:val="000000"/>
                <w:shd w:val="clear" w:color="auto" w:fill="FFFFFF"/>
              </w:rPr>
              <w:t xml:space="preserve">Un </w:t>
            </w:r>
            <w:r w:rsidRPr="001466F1">
              <w:rPr>
                <w:b/>
                <w:color w:val="000000"/>
                <w:shd w:val="clear" w:color="auto" w:fill="FFFFFF"/>
              </w:rPr>
              <w:t>rodeo de cría</w:t>
            </w:r>
            <w:r w:rsidRPr="001466F1">
              <w:rPr>
                <w:color w:val="000000"/>
                <w:shd w:val="clear" w:color="auto" w:fill="FFFFFF"/>
              </w:rPr>
              <w:t xml:space="preserve"> es un conjunto de vacas y toros que producen terneros. Y, de acuerdo al grado de tecnología aplicado (“manejo”) se tendrá una población bovina (rodeo) integrada de distintas maneras: si no hay control alguno, habrá animales productivos e improductivos, sanos y enfermos, con vaquillonas y novillos de todas las edades, con una época de parición rudimentariamente estacionada y bajos porcentajes de preñez y destete. Con buen manejo, en cambio, la integración del rodeo será más definida. En consecuencia, la constitución del rodeo de cría es un indicador de la eficiencia de manejo y, a la vez, de las deficiencias con que se lleva a cabo el proceso de producción.</w:t>
            </w:r>
          </w:p>
          <w:p w:rsidR="00D21812" w:rsidRPr="001466F1" w:rsidRDefault="00D21812" w:rsidP="00D21812">
            <w:pPr>
              <w:shd w:val="clear" w:color="auto" w:fill="FFFFFF" w:themeFill="background1"/>
              <w:jc w:val="both"/>
            </w:pPr>
          </w:p>
        </w:tc>
      </w:tr>
      <w:tr w:rsidR="00D21812" w:rsidRPr="001466F1" w:rsidTr="001301F1">
        <w:tc>
          <w:tcPr>
            <w:tcW w:w="4322" w:type="dxa"/>
            <w:shd w:val="clear" w:color="auto" w:fill="auto"/>
          </w:tcPr>
          <w:p w:rsidR="00D21812" w:rsidRPr="001466F1" w:rsidRDefault="00D21812" w:rsidP="00D21812">
            <w:pPr>
              <w:shd w:val="clear" w:color="auto" w:fill="FFFFFF" w:themeFill="background1"/>
              <w:rPr>
                <w:b/>
              </w:rPr>
            </w:pPr>
            <w:r w:rsidRPr="001466F1">
              <w:rPr>
                <w:b/>
                <w:bCs/>
              </w:rPr>
              <w:t>Campo de recría (CR)</w:t>
            </w:r>
          </w:p>
        </w:tc>
        <w:tc>
          <w:tcPr>
            <w:tcW w:w="5851" w:type="dxa"/>
            <w:shd w:val="clear" w:color="auto" w:fill="auto"/>
          </w:tcPr>
          <w:p w:rsidR="00D21812" w:rsidRPr="001466F1" w:rsidRDefault="00D21812" w:rsidP="00D21812">
            <w:pPr>
              <w:shd w:val="clear" w:color="auto" w:fill="FFFFFF" w:themeFill="background1"/>
              <w:jc w:val="both"/>
            </w:pPr>
            <w:r w:rsidRPr="001466F1">
              <w:rPr>
                <w:color w:val="000000"/>
                <w:shd w:val="clear" w:color="auto" w:fill="FFFFFF"/>
              </w:rPr>
              <w:t>El campo de recría (CR) es una forma de organización de la producción lechera, que brinda la posibilidad de aumentar el rodeo en ordeñe y derivar las categorías no lactantes a otras superficies. Esta modalidad de trabajo surge en el Uruguay en 1980, como respuesta a la falta de escala en tambos de menor tamaño. Aunque la información publicada disponible es escasa, se asume que el productor lechero manda terneras al CR y recibe vaquillonas al séptimo mes de gestación. A través de este mecanismo, el productor estaría liberando alrededor del 30% de su área </w:t>
            </w:r>
            <w:bookmarkStart w:id="27" w:name="Álvarez1996"/>
            <w:bookmarkEnd w:id="27"/>
            <w:r w:rsidRPr="001466F1">
              <w:rPr>
                <w:color w:val="000000"/>
                <w:shd w:val="clear" w:color="auto" w:fill="FFFFFF"/>
              </w:rPr>
              <w:t xml:space="preserve"> (</w:t>
            </w:r>
            <w:hyperlink r:id="rId15" w:anchor="1" w:history="1">
              <w:r w:rsidRPr="001466F1">
                <w:rPr>
                  <w:color w:val="000000"/>
                  <w:shd w:val="clear" w:color="auto" w:fill="FFFFFF"/>
                </w:rPr>
                <w:t>Álvarez, 1996</w:t>
              </w:r>
            </w:hyperlink>
            <w:r w:rsidRPr="001466F1">
              <w:rPr>
                <w:color w:val="000000"/>
                <w:shd w:val="clear" w:color="auto" w:fill="FFFFFF"/>
              </w:rPr>
              <w:t>), pudiendo destinarla a categorías lactantes, lo que permitiría aumentar el volumen de remisión a planta industrial procesadora de leche. La modalidad más estable de CR es la que se realiza en tierras estatales del Instituto Nacional de Colonización, Intendencia de Paysandú e Intendencia de Maldonado. Estos tienen 30 años de historia y constituyen la población objetivo de éste trabajo.</w:t>
            </w:r>
          </w:p>
        </w:tc>
      </w:tr>
    </w:tbl>
    <w:p w:rsidR="0020569E" w:rsidRDefault="0020569E" w:rsidP="00D21812">
      <w:pPr>
        <w:keepNext/>
        <w:shd w:val="clear" w:color="auto" w:fill="FFFFFF" w:themeFill="background1"/>
        <w:outlineLvl w:val="2"/>
        <w:rPr>
          <w:b/>
          <w:bCs/>
        </w:rPr>
      </w:pPr>
      <w:bookmarkStart w:id="28" w:name="_Toc450515547"/>
    </w:p>
    <w:p w:rsidR="00D21812" w:rsidRPr="001466F1" w:rsidRDefault="00D21812" w:rsidP="00D21812">
      <w:pPr>
        <w:keepNext/>
        <w:shd w:val="clear" w:color="auto" w:fill="FFFFFF" w:themeFill="background1"/>
        <w:outlineLvl w:val="2"/>
        <w:rPr>
          <w:b/>
          <w:bCs/>
        </w:rPr>
      </w:pPr>
      <w:bookmarkStart w:id="29" w:name="_Toc450517985"/>
      <w:r w:rsidRPr="001466F1">
        <w:rPr>
          <w:b/>
          <w:bCs/>
        </w:rPr>
        <w:t>Estados de la vaca.</w:t>
      </w:r>
      <w:bookmarkEnd w:id="28"/>
      <w:bookmarkEnd w:id="29"/>
    </w:p>
    <w:p w:rsidR="00D21812" w:rsidRPr="001466F1" w:rsidRDefault="00D21812" w:rsidP="00D21812">
      <w:pPr>
        <w:shd w:val="clear" w:color="auto" w:fill="FFFFFF" w:themeFill="background1"/>
      </w:pPr>
      <w:r w:rsidRPr="001466F1">
        <w:t>Ver definición de vaca.</w:t>
      </w:r>
    </w:p>
    <w:p w:rsidR="0020569E" w:rsidRDefault="0020569E" w:rsidP="00D21812">
      <w:pPr>
        <w:keepNext/>
        <w:shd w:val="clear" w:color="auto" w:fill="FFFFFF" w:themeFill="background1"/>
        <w:outlineLvl w:val="2"/>
        <w:rPr>
          <w:b/>
          <w:bCs/>
        </w:rPr>
      </w:pPr>
      <w:bookmarkStart w:id="30" w:name="_Toc450515548"/>
    </w:p>
    <w:p w:rsidR="00D21812" w:rsidRPr="001466F1" w:rsidRDefault="00D21812" w:rsidP="00D21812">
      <w:pPr>
        <w:keepNext/>
        <w:shd w:val="clear" w:color="auto" w:fill="FFFFFF" w:themeFill="background1"/>
        <w:outlineLvl w:val="2"/>
        <w:rPr>
          <w:b/>
          <w:bCs/>
        </w:rPr>
      </w:pPr>
      <w:bookmarkStart w:id="31" w:name="_Toc450517986"/>
      <w:r w:rsidRPr="001466F1">
        <w:rPr>
          <w:b/>
          <w:bCs/>
        </w:rPr>
        <w:t>Etapas fundamentales del proceso</w:t>
      </w:r>
      <w:bookmarkEnd w:id="30"/>
      <w:bookmarkEnd w:id="31"/>
    </w:p>
    <w:p w:rsidR="00D21812" w:rsidRPr="001466F1" w:rsidRDefault="00D21812" w:rsidP="00D21812">
      <w:pPr>
        <w:shd w:val="clear" w:color="auto" w:fill="FFFFFF" w:themeFill="background1"/>
        <w:jc w:val="both"/>
        <w:rPr>
          <w:u w:val="single"/>
        </w:rPr>
      </w:pPr>
      <w:r w:rsidRPr="001466F1">
        <w:rPr>
          <w:b/>
          <w:u w:val="single"/>
        </w:rPr>
        <w:t>Servicio</w:t>
      </w:r>
      <w:r w:rsidRPr="001466F1">
        <w:rPr>
          <w:u w:val="single"/>
        </w:rPr>
        <w:t xml:space="preserve"> </w:t>
      </w:r>
    </w:p>
    <w:p w:rsidR="00D21812" w:rsidRPr="001466F1" w:rsidRDefault="00D21812" w:rsidP="006D0B19">
      <w:pPr>
        <w:shd w:val="clear" w:color="auto" w:fill="FFFFFF" w:themeFill="background1"/>
        <w:jc w:val="both"/>
      </w:pPr>
      <w:r w:rsidRPr="001466F1">
        <w:t xml:space="preserve">El servicio, también denominado </w:t>
      </w:r>
      <w:r w:rsidRPr="001466F1">
        <w:rPr>
          <w:b/>
        </w:rPr>
        <w:t>apareamiento, entore o monta</w:t>
      </w:r>
      <w:r w:rsidRPr="001466F1">
        <w:t xml:space="preserve">, consiste en la unión del macho con la hembra, cuyas consecuencias son la fecundación y la preñez. Por su índole, puede ser natural o por inseminación artificial. En el último caso, el toro no tiene contacto directo con la hembra, sino que sólo provee el semen, extraído de forma artificial por el hombre, y luego tratado, diluido y por lo general conservado (congelado) a los efectos de inseminarlo en el lugar y momento oportunos. Por su duración, el servicio puede ser continuo o estacionado, es decir, restringido a una época o estación dada. El conjunto de operaciones o medidas que se toman para pasar de un servicio continuo o de larga duración (más de </w:t>
      </w:r>
      <w:r w:rsidRPr="001466F1">
        <w:lastRenderedPageBreak/>
        <w:t xml:space="preserve">tres meses) a un periodo de corta duración (hasta tres meses) recibe el nombre de </w:t>
      </w:r>
      <w:r w:rsidRPr="001466F1">
        <w:rPr>
          <w:b/>
        </w:rPr>
        <w:t>estacionamiento del servicio</w:t>
      </w:r>
      <w:r w:rsidRPr="001466F1">
        <w:t xml:space="preserve">. </w:t>
      </w:r>
    </w:p>
    <w:p w:rsidR="00D21812" w:rsidRPr="001466F1" w:rsidRDefault="00D21812" w:rsidP="006D0B19">
      <w:pPr>
        <w:shd w:val="clear" w:color="auto" w:fill="FFFFFF" w:themeFill="background1"/>
        <w:jc w:val="both"/>
      </w:pPr>
      <w:r w:rsidRPr="001466F1">
        <w:rPr>
          <w:b/>
          <w:u w:val="single"/>
        </w:rPr>
        <w:t>Preñez y parto</w:t>
      </w:r>
      <w:r w:rsidRPr="001466F1">
        <w:t xml:space="preserve"> </w:t>
      </w:r>
    </w:p>
    <w:p w:rsidR="00D21812" w:rsidRPr="001466F1" w:rsidRDefault="00D21812" w:rsidP="006D0B19">
      <w:pPr>
        <w:shd w:val="clear" w:color="auto" w:fill="FFFFFF" w:themeFill="background1"/>
        <w:jc w:val="both"/>
      </w:pPr>
      <w:r w:rsidRPr="001466F1">
        <w:t xml:space="preserve">La preñez o gestación es el estado fisiológico de la hembra desde la fecundación hasta el parto, y en su transcurso se desarrolla, a partir del óvulo fecundado, el embrión y luego el feto. En condiciones normales, la preñez concluye con el nacimiento del ternero (parto). Sin embargo, por diferentes causas (más frecuentemente como consecuencia de enfermedades) puede interrumpirse la gestación por la muerte del embrión o del feto, concluyendo en el último caso con su expulsión al exterior. La gestación dura 283 días en las razas vacunas europeas (siendo algo más corta en animales primerizos), y unos diez días más en las razas índicas o cebuinas. </w:t>
      </w:r>
    </w:p>
    <w:p w:rsidR="00D21812" w:rsidRPr="001466F1" w:rsidRDefault="00D21812" w:rsidP="006D0B19">
      <w:pPr>
        <w:shd w:val="clear" w:color="auto" w:fill="FFFFFF" w:themeFill="background1"/>
        <w:jc w:val="both"/>
      </w:pPr>
      <w:r w:rsidRPr="001466F1">
        <w:t xml:space="preserve">En un sistema de cría el propósito primario es la obtención de un ternero vaca-1 año-1, por lo que el animal debe tener la oportunidad de quedar preñado dentro de los 82 días que siguen al parto (365 – 283); pero si se tiene en cuenta que a la parición le sigue un anestro normal (periodo no fértil) de 40-55 días, el animal debe preñarse en sólo 40 días. </w:t>
      </w:r>
    </w:p>
    <w:p w:rsidR="00D21812" w:rsidRPr="001466F1" w:rsidRDefault="00D21812" w:rsidP="006D0B19">
      <w:pPr>
        <w:shd w:val="clear" w:color="auto" w:fill="FFFFFF" w:themeFill="background1"/>
        <w:jc w:val="both"/>
      </w:pPr>
      <w:r w:rsidRPr="001466F1">
        <w:t>Téngase en cuenta que los vientres de „cabeza de parición‟ disponen de 90 días hasta el inicio del servicio; los que paren en el segundo mes, sólo disponen de 60 días; y las hembras que paren el tercer mes („cola de parición‟) apenas disponen de 30 días hasta el comienzo del entore, de manera que si se habla de servicio de 90 días, para una buena proporción de los vientres el servicio efectivo será notoriamente más corto</w:t>
      </w:r>
    </w:p>
    <w:p w:rsidR="00D21812" w:rsidRPr="001466F1" w:rsidRDefault="00D21812" w:rsidP="006D0B19">
      <w:pPr>
        <w:shd w:val="clear" w:color="auto" w:fill="FFFFFF" w:themeFill="background1"/>
        <w:jc w:val="both"/>
        <w:rPr>
          <w:b/>
        </w:rPr>
      </w:pPr>
      <w:r w:rsidRPr="001466F1">
        <w:rPr>
          <w:b/>
        </w:rPr>
        <w:t>Lactancia</w:t>
      </w:r>
    </w:p>
    <w:p w:rsidR="00D21812" w:rsidRPr="001466F1" w:rsidRDefault="00D21812" w:rsidP="006D0B19">
      <w:pPr>
        <w:shd w:val="clear" w:color="auto" w:fill="FFFFFF" w:themeFill="background1"/>
        <w:jc w:val="both"/>
      </w:pPr>
      <w:r w:rsidRPr="001466F1">
        <w:t xml:space="preserve"> La lactancia comienza con el parto; inicialmente los terneros maman el calostro, primera secreción mamaria posparto, rica en anticuerpos y minerales. A medida que el ternero se desarrolla la producción de leche va en aumento hasta aproximadamente el tercer mes; a partir de ese máximo, la producción se estabiliza primero y luego tiende a decrecer, al tiempo que la cría complementa su dieta láctea mediante el pastoreo. </w:t>
      </w:r>
    </w:p>
    <w:p w:rsidR="00D21812" w:rsidRPr="001466F1" w:rsidRDefault="00D21812" w:rsidP="006D0B19">
      <w:pPr>
        <w:shd w:val="clear" w:color="auto" w:fill="FFFFFF" w:themeFill="background1"/>
        <w:jc w:val="both"/>
      </w:pPr>
      <w:r w:rsidRPr="001466F1">
        <w:rPr>
          <w:b/>
        </w:rPr>
        <w:t>Destete</w:t>
      </w:r>
      <w:r w:rsidRPr="001466F1">
        <w:t xml:space="preserve"> </w:t>
      </w:r>
    </w:p>
    <w:p w:rsidR="00D21812" w:rsidRPr="001466F1" w:rsidRDefault="00D21812" w:rsidP="006D0B19">
      <w:pPr>
        <w:shd w:val="clear" w:color="auto" w:fill="FFFFFF" w:themeFill="background1"/>
        <w:jc w:val="both"/>
      </w:pPr>
      <w:r w:rsidRPr="001466F1">
        <w:t xml:space="preserve">La interrupción de la relación directa entre la vaca y su cría recibe el nombre de destete, y es la práctica de manejo que da inicio a la vida independiente del ternero, por lo que debe efectuarse de manera que beneficie a la vaca sin perjudicar la futura evolución del mismo. </w:t>
      </w:r>
    </w:p>
    <w:p w:rsidR="00D21812" w:rsidRPr="001466F1" w:rsidRDefault="00D21812" w:rsidP="006D0B19">
      <w:pPr>
        <w:shd w:val="clear" w:color="auto" w:fill="FFFFFF" w:themeFill="background1"/>
      </w:pPr>
    </w:p>
    <w:p w:rsidR="00D21812" w:rsidRPr="001466F1" w:rsidRDefault="00D21812" w:rsidP="006D0B19">
      <w:pPr>
        <w:keepNext/>
        <w:shd w:val="clear" w:color="auto" w:fill="FFFFFF" w:themeFill="background1"/>
        <w:ind w:left="-142"/>
        <w:outlineLvl w:val="2"/>
        <w:rPr>
          <w:b/>
          <w:bCs/>
        </w:rPr>
      </w:pPr>
      <w:r w:rsidRPr="001466F1">
        <w:rPr>
          <w:b/>
          <w:bCs/>
        </w:rPr>
        <w:t xml:space="preserve"> </w:t>
      </w:r>
      <w:bookmarkStart w:id="32" w:name="_Toc450515549"/>
      <w:bookmarkStart w:id="33" w:name="_Toc450517987"/>
      <w:r w:rsidRPr="001466F1">
        <w:rPr>
          <w:b/>
          <w:bCs/>
        </w:rPr>
        <w:t>Principales razas lecheras del Uruguay:</w:t>
      </w:r>
      <w:bookmarkEnd w:id="32"/>
      <w:bookmarkEnd w:id="33"/>
      <w:r w:rsidRPr="001466F1">
        <w:rPr>
          <w:b/>
          <w:bCs/>
        </w:rPr>
        <w:t xml:space="preserve"> </w:t>
      </w:r>
    </w:p>
    <w:p w:rsidR="00D21812" w:rsidRPr="001466F1" w:rsidRDefault="00D21812" w:rsidP="006D0B19">
      <w:pPr>
        <w:shd w:val="clear" w:color="auto" w:fill="FFFFFF" w:themeFill="background1"/>
        <w:jc w:val="both"/>
      </w:pPr>
      <w:r w:rsidRPr="001466F1">
        <w:rPr>
          <w:b/>
        </w:rPr>
        <w:t>Holando:</w:t>
      </w:r>
      <w:r w:rsidRPr="001466F1">
        <w:t xml:space="preserve"> La raza Holando contribuyó a formar la “Cuenca lechera” de Florida, Colonia, y San José. Se trata de la raza de vacas manchadas más conocidas de nuestro país, y probablemente la más dibujada en los cuadernos y trabajos escolares y la más popular entre los menores. Proviene de Holanda, y los primeros ejemplares de Holstein –otro nombre con el cual se conoce la raza- fueron introducidos en Uruguay en 1889.</w:t>
      </w:r>
    </w:p>
    <w:p w:rsidR="00D21812" w:rsidRPr="001466F1" w:rsidRDefault="00D21812" w:rsidP="006D0B19">
      <w:pPr>
        <w:shd w:val="clear" w:color="auto" w:fill="FFFFFF" w:themeFill="background1"/>
        <w:jc w:val="both"/>
      </w:pPr>
      <w:r w:rsidRPr="001466F1">
        <w:rPr>
          <w:b/>
        </w:rPr>
        <w:t>Jersey:</w:t>
      </w:r>
      <w:r w:rsidRPr="001466F1">
        <w:t xml:space="preserve"> Las Jersey son excelentes vacas lecheras. Su leche es una de las preferidas para la producción de quesos. Es una de las razas lecheras inglesas más importantes. Su nombre refiere al lugar de dónde proviene, una pequeña isla de tan solo </w:t>
      </w:r>
      <w:smartTag w:uri="urn:schemas-microsoft-com:office:smarttags" w:element="metricconverter">
        <w:smartTagPr>
          <w:attr w:name="ProductID" w:val="11.655 hect￡reas"/>
        </w:smartTagPr>
        <w:r w:rsidRPr="001466F1">
          <w:t>11.655 hectáreas</w:t>
        </w:r>
      </w:smartTag>
      <w:r w:rsidRPr="001466F1">
        <w:t>, ubicada en el sur de Gran Bretaña, en el Canal de la Mancha. </w:t>
      </w:r>
    </w:p>
    <w:p w:rsidR="00D21812" w:rsidRPr="001466F1" w:rsidRDefault="00D21812" w:rsidP="006D0B19">
      <w:pPr>
        <w:shd w:val="clear" w:color="auto" w:fill="FFFFFF" w:themeFill="background1"/>
        <w:jc w:val="both"/>
      </w:pPr>
      <w:r w:rsidRPr="001466F1">
        <w:rPr>
          <w:b/>
        </w:rPr>
        <w:t>Primer Show.</w:t>
      </w:r>
      <w:r w:rsidRPr="001466F1">
        <w:t xml:space="preserve"> Si bien, estos animales varían considerablemente su color, los más característicos son de color “café” claro hasta un tono casi negro –con o sin manchas blancas-; respecto a su peso, se sitúa en la edad adulta, entre 350 y </w:t>
      </w:r>
      <w:smartTag w:uri="urn:schemas-microsoft-com:office:smarttags" w:element="metricconverter">
        <w:smartTagPr>
          <w:attr w:name="ProductID" w:val="450 kg"/>
        </w:smartTagPr>
        <w:r w:rsidRPr="001466F1">
          <w:t>450 kg</w:t>
        </w:r>
      </w:smartTag>
      <w:r w:rsidRPr="001466F1">
        <w:t xml:space="preserve">. </w:t>
      </w:r>
      <w:proofErr w:type="gramStart"/>
      <w:r w:rsidRPr="001466F1">
        <w:t>según</w:t>
      </w:r>
      <w:proofErr w:type="gramEnd"/>
      <w:r w:rsidRPr="001466F1">
        <w:t xml:space="preserve"> biotipo (el biotipo canadiense es el de mayor tamaño y el neozelandés el de menor), y su altura es de hasta </w:t>
      </w:r>
      <w:smartTag w:uri="urn:schemas-microsoft-com:office:smarttags" w:element="metricconverter">
        <w:smartTagPr>
          <w:attr w:name="ProductID" w:val="125 cm"/>
        </w:smartTagPr>
        <w:r w:rsidRPr="001466F1">
          <w:t>125 cm</w:t>
        </w:r>
      </w:smartTag>
      <w:r w:rsidRPr="001466F1">
        <w:t>. de altura. Introducida en Uruguay en 1910, la raza ha demostrado ser la que produce mayor cantidad de leche y una de las mejores de la región.</w:t>
      </w:r>
    </w:p>
    <w:p w:rsidR="00D21812" w:rsidRPr="001466F1" w:rsidRDefault="00D21812" w:rsidP="00D21812">
      <w:pPr>
        <w:keepNext/>
        <w:shd w:val="clear" w:color="auto" w:fill="FFFFFF" w:themeFill="background1"/>
        <w:outlineLvl w:val="2"/>
        <w:rPr>
          <w:b/>
          <w:bCs/>
        </w:rPr>
      </w:pPr>
      <w:bookmarkStart w:id="34" w:name="_Toc450515550"/>
      <w:bookmarkStart w:id="35" w:name="_Toc450517988"/>
      <w:r w:rsidRPr="001466F1">
        <w:rPr>
          <w:b/>
          <w:bCs/>
        </w:rPr>
        <w:t>Indicadores</w:t>
      </w:r>
      <w:bookmarkEnd w:id="34"/>
      <w:bookmarkEnd w:id="35"/>
    </w:p>
    <w:p w:rsidR="00D21812" w:rsidRPr="001466F1" w:rsidRDefault="00D21812" w:rsidP="006D0B19">
      <w:pPr>
        <w:shd w:val="clear" w:color="auto" w:fill="FFFFFF" w:themeFill="background1"/>
        <w:ind w:left="720"/>
        <w:jc w:val="both"/>
      </w:pPr>
      <w:r w:rsidRPr="001466F1">
        <w:rPr>
          <w:i/>
        </w:rPr>
        <w:t>Indicador de productividad por hectárea</w:t>
      </w:r>
      <w:r w:rsidRPr="001466F1">
        <w:t xml:space="preserve">, constituye una referencia clásica a nivel de la lechería, por su asociación con el nivel de tecnología aplicado. Se agregan algunos cuadros representativos de los tipos de indicadores utilizados: Litros –Vaca (por día) </w:t>
      </w:r>
    </w:p>
    <w:p w:rsidR="00D21812" w:rsidRPr="006C1057" w:rsidRDefault="00D21812" w:rsidP="00D21812">
      <w:pPr>
        <w:shd w:val="clear" w:color="auto" w:fill="FFFFFF" w:themeFill="background1"/>
        <w:spacing w:line="360" w:lineRule="auto"/>
        <w:ind w:left="720"/>
        <w:jc w:val="both"/>
        <w:rPr>
          <w:sz w:val="28"/>
          <w:szCs w:val="28"/>
        </w:rPr>
      </w:pPr>
      <w:r w:rsidRPr="006C1057">
        <w:rPr>
          <w:noProof/>
          <w:sz w:val="28"/>
          <w:szCs w:val="28"/>
          <w:lang w:val="es-UY" w:eastAsia="es-UY"/>
        </w:rPr>
        <w:lastRenderedPageBreak/>
        <w:drawing>
          <wp:inline distT="0" distB="0" distL="0" distR="0" wp14:anchorId="51BD24D1" wp14:editId="603A47C8">
            <wp:extent cx="2343150" cy="1038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1038225"/>
                    </a:xfrm>
                    <a:prstGeom prst="rect">
                      <a:avLst/>
                    </a:prstGeom>
                    <a:noFill/>
                    <a:ln>
                      <a:noFill/>
                    </a:ln>
                  </pic:spPr>
                </pic:pic>
              </a:graphicData>
            </a:graphic>
          </wp:inline>
        </w:drawing>
      </w:r>
      <w:r w:rsidRPr="006C1057">
        <w:rPr>
          <w:noProof/>
          <w:sz w:val="28"/>
          <w:szCs w:val="28"/>
          <w:lang w:val="es-UY" w:eastAsia="es-UY"/>
        </w:rPr>
        <w:drawing>
          <wp:inline distT="0" distB="0" distL="0" distR="0" wp14:anchorId="36E0A60A" wp14:editId="634E9410">
            <wp:extent cx="2552700" cy="1047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2700" cy="1047750"/>
                    </a:xfrm>
                    <a:prstGeom prst="rect">
                      <a:avLst/>
                    </a:prstGeom>
                    <a:noFill/>
                    <a:ln>
                      <a:noFill/>
                    </a:ln>
                  </pic:spPr>
                </pic:pic>
              </a:graphicData>
            </a:graphic>
          </wp:inline>
        </w:drawing>
      </w:r>
      <w:r w:rsidRPr="006C1057">
        <w:rPr>
          <w:noProof/>
          <w:sz w:val="28"/>
          <w:szCs w:val="28"/>
          <w:lang w:val="es-UY" w:eastAsia="es-UY"/>
        </w:rPr>
        <w:drawing>
          <wp:inline distT="0" distB="0" distL="0" distR="0" wp14:anchorId="58932020" wp14:editId="1F443E33">
            <wp:extent cx="2543175" cy="1104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1104900"/>
                    </a:xfrm>
                    <a:prstGeom prst="rect">
                      <a:avLst/>
                    </a:prstGeom>
                    <a:noFill/>
                    <a:ln>
                      <a:noFill/>
                    </a:ln>
                  </pic:spPr>
                </pic:pic>
              </a:graphicData>
            </a:graphic>
          </wp:inline>
        </w:drawing>
      </w:r>
    </w:p>
    <w:p w:rsidR="00D21812" w:rsidRPr="001466F1" w:rsidRDefault="00D21812" w:rsidP="006D0B19">
      <w:pPr>
        <w:shd w:val="clear" w:color="auto" w:fill="FFFFFF" w:themeFill="background1"/>
        <w:ind w:left="720"/>
        <w:jc w:val="both"/>
        <w:rPr>
          <w:i/>
        </w:rPr>
      </w:pPr>
      <w:r w:rsidRPr="001466F1">
        <w:rPr>
          <w:i/>
        </w:rPr>
        <w:t>Índices de eficiencia reproductiva</w:t>
      </w:r>
    </w:p>
    <w:p w:rsidR="00D21812" w:rsidRPr="001466F1" w:rsidRDefault="00D21812" w:rsidP="006D0B19">
      <w:pPr>
        <w:shd w:val="clear" w:color="auto" w:fill="FFFFFF" w:themeFill="background1"/>
        <w:ind w:left="720"/>
        <w:jc w:val="both"/>
      </w:pPr>
      <w:r w:rsidRPr="001466F1">
        <w:t xml:space="preserve"> </w:t>
      </w:r>
      <w:r w:rsidRPr="001466F1">
        <w:rPr>
          <w:b/>
        </w:rPr>
        <w:t>Índice o porcentaje de preñez</w:t>
      </w:r>
      <w:r w:rsidRPr="001466F1">
        <w:t xml:space="preserve"> Indica el número de vacas preñadas</w:t>
      </w:r>
    </w:p>
    <w:p w:rsidR="00D21812" w:rsidRPr="001466F1" w:rsidRDefault="00D21812" w:rsidP="006D0B19">
      <w:pPr>
        <w:shd w:val="clear" w:color="auto" w:fill="FFFFFF" w:themeFill="background1"/>
        <w:ind w:left="720"/>
        <w:jc w:val="both"/>
      </w:pPr>
      <w:r w:rsidRPr="001466F1">
        <w:t xml:space="preserve"> % de preñez = nº de vacas preñadas x 100 vacas entoradas </w:t>
      </w:r>
    </w:p>
    <w:p w:rsidR="00D21812" w:rsidRPr="001466F1" w:rsidRDefault="00D21812" w:rsidP="006D0B19">
      <w:pPr>
        <w:shd w:val="clear" w:color="auto" w:fill="FFFFFF" w:themeFill="background1"/>
        <w:ind w:left="720"/>
        <w:jc w:val="both"/>
      </w:pPr>
      <w:r w:rsidRPr="001466F1">
        <w:rPr>
          <w:b/>
        </w:rPr>
        <w:t>Índice o porcentaje de parición</w:t>
      </w:r>
      <w:r w:rsidRPr="001466F1">
        <w:t xml:space="preserve"> Hace referencia a la cantidad de vacas que llegan a parir respecto del número inicial de vacas en servicio, expresado también como porcentaje. </w:t>
      </w:r>
    </w:p>
    <w:p w:rsidR="00D21812" w:rsidRPr="001466F1" w:rsidRDefault="00D21812" w:rsidP="006D0B19">
      <w:pPr>
        <w:shd w:val="clear" w:color="auto" w:fill="FFFFFF" w:themeFill="background1"/>
        <w:ind w:left="720"/>
        <w:jc w:val="both"/>
      </w:pPr>
      <w:r w:rsidRPr="001466F1">
        <w:t>% de parición = nº de vacas paridas x 100 nº vacas entoradas</w:t>
      </w:r>
    </w:p>
    <w:p w:rsidR="00D21812" w:rsidRPr="001466F1" w:rsidRDefault="00D21812" w:rsidP="006D0B19">
      <w:pPr>
        <w:shd w:val="clear" w:color="auto" w:fill="FFFFFF" w:themeFill="background1"/>
        <w:ind w:left="720"/>
        <w:jc w:val="both"/>
      </w:pPr>
      <w:r w:rsidRPr="001466F1">
        <w:rPr>
          <w:b/>
        </w:rPr>
        <w:t>Porcentaje de reposición</w:t>
      </w:r>
      <w:r w:rsidRPr="001466F1">
        <w:t xml:space="preserve"> El rodeo es una población dinámica cuyos miembros, en el transcurso del tiempo y por causas variables, evolucionan y son reemplazados por otros. </w:t>
      </w:r>
    </w:p>
    <w:p w:rsidR="00D21812" w:rsidRPr="001466F1" w:rsidRDefault="00D21812" w:rsidP="006D0B19">
      <w:pPr>
        <w:shd w:val="clear" w:color="auto" w:fill="FFFFFF" w:themeFill="background1"/>
        <w:ind w:left="720"/>
        <w:jc w:val="both"/>
      </w:pPr>
      <w:r w:rsidRPr="001466F1">
        <w:t>% de reposición = Bajas (vacías + viejas + enfermas + muertas + ventas) x 100.</w:t>
      </w:r>
    </w:p>
    <w:p w:rsidR="00D21812" w:rsidRPr="001466F1" w:rsidRDefault="00D21812" w:rsidP="006D0B19">
      <w:pPr>
        <w:shd w:val="clear" w:color="auto" w:fill="FFFFFF" w:themeFill="background1"/>
        <w:ind w:left="720"/>
        <w:jc w:val="both"/>
      </w:pPr>
    </w:p>
    <w:p w:rsidR="00D21812" w:rsidRPr="001466F1" w:rsidRDefault="00D21812" w:rsidP="00D21812">
      <w:pPr>
        <w:keepNext/>
        <w:shd w:val="clear" w:color="auto" w:fill="FFFFFF" w:themeFill="background1"/>
        <w:outlineLvl w:val="2"/>
        <w:rPr>
          <w:b/>
          <w:bCs/>
        </w:rPr>
      </w:pPr>
      <w:bookmarkStart w:id="36" w:name="_Toc450515551"/>
      <w:bookmarkStart w:id="37" w:name="_Toc450517989"/>
      <w:r w:rsidRPr="001466F1">
        <w:rPr>
          <w:b/>
          <w:bCs/>
        </w:rPr>
        <w:t>Modelo de establecimiento</w:t>
      </w:r>
      <w:bookmarkEnd w:id="36"/>
      <w:bookmarkEnd w:id="37"/>
      <w:r w:rsidRPr="001466F1">
        <w:rPr>
          <w:b/>
          <w:bCs/>
        </w:rPr>
        <w:t xml:space="preserve"> </w:t>
      </w:r>
    </w:p>
    <w:p w:rsidR="00D21812" w:rsidRPr="001466F1" w:rsidRDefault="00D21812" w:rsidP="00D21812">
      <w:pPr>
        <w:shd w:val="clear" w:color="auto" w:fill="FFFFFF" w:themeFill="background1"/>
        <w:spacing w:line="360" w:lineRule="auto"/>
        <w:jc w:val="both"/>
        <w:rPr>
          <w:b/>
          <w:bCs/>
        </w:rPr>
      </w:pPr>
      <w:r w:rsidRPr="001466F1">
        <w:rPr>
          <w:b/>
          <w:bCs/>
        </w:rPr>
        <w:t xml:space="preserve">(http://handresen.perulactea.com/2008/08/05/capitulo-1-4%C2%BA-parte-diseno-e-instalaciones-de-un-establo-lechero/: </w:t>
      </w:r>
    </w:p>
    <w:p w:rsidR="00D21812" w:rsidRPr="006C1057" w:rsidRDefault="00D21812" w:rsidP="006D0B19">
      <w:pPr>
        <w:shd w:val="clear" w:color="auto" w:fill="FFFFFF" w:themeFill="background1"/>
        <w:spacing w:line="360" w:lineRule="auto"/>
        <w:jc w:val="center"/>
        <w:rPr>
          <w:b/>
          <w:bCs/>
          <w:sz w:val="28"/>
          <w:szCs w:val="28"/>
        </w:rPr>
      </w:pPr>
      <w:r w:rsidRPr="006C1057">
        <w:rPr>
          <w:noProof/>
          <w:sz w:val="28"/>
          <w:szCs w:val="28"/>
          <w:lang w:val="es-UY" w:eastAsia="es-UY"/>
        </w:rPr>
        <w:drawing>
          <wp:inline distT="0" distB="0" distL="0" distR="0" wp14:anchorId="1812E473" wp14:editId="27D2D2EA">
            <wp:extent cx="4095750" cy="1971675"/>
            <wp:effectExtent l="0" t="0" r="0" b="0"/>
            <wp:docPr id="6" name="Imagen 6" descr="http://handresen.perulactea.com/wp-content/uploads/2008/08/mgl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handresen.perulactea.com/wp-content/uploads/2008/08/mgl8.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D21812" w:rsidRPr="006C1057" w:rsidRDefault="00D21812" w:rsidP="00D21812">
      <w:pPr>
        <w:shd w:val="clear" w:color="auto" w:fill="FFFFFF" w:themeFill="background1"/>
        <w:spacing w:line="360" w:lineRule="auto"/>
        <w:jc w:val="both"/>
        <w:rPr>
          <w:b/>
          <w:bCs/>
          <w:sz w:val="28"/>
          <w:szCs w:val="28"/>
        </w:rPr>
      </w:pPr>
    </w:p>
    <w:p w:rsidR="00D21812" w:rsidRPr="001466F1" w:rsidRDefault="00D21812" w:rsidP="006D0B19">
      <w:pPr>
        <w:shd w:val="clear" w:color="auto" w:fill="FFFFFF" w:themeFill="background1"/>
        <w:jc w:val="both"/>
        <w:rPr>
          <w:b/>
          <w:bCs/>
        </w:rPr>
      </w:pPr>
      <w:r w:rsidRPr="001466F1">
        <w:rPr>
          <w:b/>
          <w:bCs/>
        </w:rPr>
        <w:t>Otros conceptos (opcional) ver:</w:t>
      </w:r>
    </w:p>
    <w:p w:rsidR="00D21812" w:rsidRPr="001466F1" w:rsidRDefault="00D21812" w:rsidP="006D0B19">
      <w:pPr>
        <w:shd w:val="clear" w:color="auto" w:fill="FFFFFF" w:themeFill="background1"/>
        <w:jc w:val="both"/>
        <w:rPr>
          <w:b/>
          <w:bCs/>
        </w:rPr>
      </w:pPr>
      <w:r w:rsidRPr="001466F1">
        <w:rPr>
          <w:b/>
          <w:bCs/>
        </w:rPr>
        <w:t xml:space="preserve">http://procedimientospolicialesuruguay.blogspot.com.uy/2010/05/terminologia-ganadera.html </w:t>
      </w:r>
    </w:p>
    <w:p w:rsidR="00D21812" w:rsidRPr="001466F1" w:rsidRDefault="00D21812" w:rsidP="006D0B19">
      <w:pPr>
        <w:keepNext/>
        <w:shd w:val="clear" w:color="auto" w:fill="FFFFFF" w:themeFill="background1"/>
        <w:outlineLvl w:val="2"/>
        <w:rPr>
          <w:b/>
          <w:bCs/>
        </w:rPr>
      </w:pPr>
      <w:bookmarkStart w:id="38" w:name="_Toc450515552"/>
      <w:bookmarkStart w:id="39" w:name="_Toc450517990"/>
      <w:r w:rsidRPr="001466F1">
        <w:rPr>
          <w:b/>
          <w:bCs/>
        </w:rPr>
        <w:t>Perfiles de usuarios:</w:t>
      </w:r>
      <w:bookmarkEnd w:id="38"/>
      <w:bookmarkEnd w:id="39"/>
    </w:p>
    <w:p w:rsidR="00D21812" w:rsidRPr="001466F1" w:rsidRDefault="00D21812" w:rsidP="006D0B19">
      <w:pPr>
        <w:shd w:val="clear" w:color="auto" w:fill="FFFFFF" w:themeFill="background1"/>
      </w:pPr>
      <w:r w:rsidRPr="001466F1">
        <w:t>Se distinguen los siguientes perfiles:</w:t>
      </w:r>
    </w:p>
    <w:p w:rsidR="00D21812" w:rsidRPr="001466F1" w:rsidRDefault="00D21812" w:rsidP="006D0B19">
      <w:pPr>
        <w:shd w:val="clear" w:color="auto" w:fill="FFFFFF" w:themeFill="background1"/>
      </w:pPr>
      <w:r w:rsidRPr="001466F1">
        <w:rPr>
          <w:b/>
        </w:rPr>
        <w:t>Administrador del Sistema:</w:t>
      </w:r>
      <w:r w:rsidRPr="001466F1">
        <w:t xml:space="preserve"> Actualizar software, acceso a la Base de </w:t>
      </w:r>
      <w:proofErr w:type="gramStart"/>
      <w:r w:rsidRPr="001466F1">
        <w:t>Datos ,</w:t>
      </w:r>
      <w:proofErr w:type="gramEnd"/>
      <w:r w:rsidRPr="001466F1">
        <w:t xml:space="preserve"> etc.</w:t>
      </w:r>
    </w:p>
    <w:p w:rsidR="00D21812" w:rsidRPr="001466F1" w:rsidRDefault="00D21812" w:rsidP="006D0B19">
      <w:pPr>
        <w:shd w:val="clear" w:color="auto" w:fill="FFFFFF" w:themeFill="background1"/>
      </w:pPr>
      <w:r w:rsidRPr="001466F1">
        <w:rPr>
          <w:b/>
        </w:rPr>
        <w:t>Gerente Administrador:</w:t>
      </w:r>
      <w:r w:rsidRPr="001466F1">
        <w:t xml:space="preserve"> Puede gestionar o administrar varios establecimientos. Tiene que consultar productividad por establecimiento, la totalidad de animales discriminados de todos los establecimientos y de cada uno por separado si lo desea, accede a indicadores generales de todos los establecimientos, cálculo de costos totales y por establecimiento.  </w:t>
      </w:r>
    </w:p>
    <w:p w:rsidR="00D21812" w:rsidRPr="001466F1" w:rsidRDefault="00D21812" w:rsidP="006D0B19">
      <w:pPr>
        <w:shd w:val="clear" w:color="auto" w:fill="FFFFFF" w:themeFill="background1"/>
      </w:pPr>
      <w:r w:rsidRPr="001466F1">
        <w:rPr>
          <w:b/>
        </w:rPr>
        <w:lastRenderedPageBreak/>
        <w:t>Administrador de un establecimiento:</w:t>
      </w:r>
      <w:r w:rsidRPr="001466F1">
        <w:t xml:space="preserve"> Accede a los datos de su establecimiento, consultando indicadores, animales con la posibilidad de ingresar información.</w:t>
      </w:r>
    </w:p>
    <w:p w:rsidR="00D21812" w:rsidRPr="001466F1" w:rsidRDefault="00D21812" w:rsidP="006D0B19">
      <w:pPr>
        <w:shd w:val="clear" w:color="auto" w:fill="FFFFFF" w:themeFill="background1"/>
      </w:pPr>
      <w:proofErr w:type="gramStart"/>
      <w:r w:rsidRPr="001466F1">
        <w:rPr>
          <w:b/>
        </w:rPr>
        <w:t>Auxiliar :</w:t>
      </w:r>
      <w:proofErr w:type="gramEnd"/>
      <w:r w:rsidRPr="001466F1">
        <w:t xml:space="preserve"> Ingresa y consulta información.</w:t>
      </w:r>
    </w:p>
    <w:p w:rsidR="00D21812" w:rsidRPr="006C1057" w:rsidRDefault="00D21812" w:rsidP="006D0B19">
      <w:pPr>
        <w:shd w:val="clear" w:color="auto" w:fill="FFFFFF" w:themeFill="background1"/>
        <w:jc w:val="both"/>
        <w:rPr>
          <w:sz w:val="28"/>
          <w:szCs w:val="28"/>
        </w:rPr>
      </w:pPr>
    </w:p>
    <w:p w:rsidR="00D21812" w:rsidRPr="006C1057" w:rsidRDefault="00D21812" w:rsidP="00D21812">
      <w:pPr>
        <w:keepNext/>
        <w:shd w:val="clear" w:color="auto" w:fill="FFFFFF" w:themeFill="background1"/>
        <w:outlineLvl w:val="0"/>
        <w:rPr>
          <w:b/>
          <w:bCs/>
          <w:sz w:val="28"/>
          <w:szCs w:val="28"/>
        </w:rPr>
      </w:pPr>
      <w:bookmarkStart w:id="40" w:name="_Toc449347037"/>
      <w:bookmarkStart w:id="41" w:name="_Toc450515553"/>
      <w:bookmarkStart w:id="42" w:name="_Toc450517991"/>
      <w:r w:rsidRPr="006C1057">
        <w:rPr>
          <w:b/>
          <w:bCs/>
          <w:sz w:val="28"/>
          <w:szCs w:val="28"/>
        </w:rPr>
        <w:t>DETALLE DE LA PROPUESTA</w:t>
      </w:r>
      <w:bookmarkEnd w:id="40"/>
      <w:bookmarkEnd w:id="41"/>
      <w:bookmarkEnd w:id="42"/>
    </w:p>
    <w:p w:rsidR="00D21812" w:rsidRPr="006C1057" w:rsidRDefault="00D21812" w:rsidP="00D21812">
      <w:pPr>
        <w:shd w:val="clear" w:color="auto" w:fill="FFFFFF" w:themeFill="background1"/>
        <w:rPr>
          <w:b/>
          <w:caps/>
          <w:sz w:val="28"/>
          <w:szCs w:val="28"/>
        </w:rPr>
      </w:pPr>
    </w:p>
    <w:p w:rsidR="00D21812" w:rsidRPr="001466F1" w:rsidRDefault="00D21812" w:rsidP="006D0B19">
      <w:pPr>
        <w:numPr>
          <w:ilvl w:val="0"/>
          <w:numId w:val="11"/>
        </w:numPr>
        <w:shd w:val="clear" w:color="auto" w:fill="FFFFFF" w:themeFill="background1"/>
        <w:ind w:left="358" w:hangingChars="149" w:hanging="358"/>
        <w:jc w:val="both"/>
      </w:pPr>
      <w:r w:rsidRPr="001466F1">
        <w:t>El grupo deberá constituirse empresa.</w:t>
      </w:r>
    </w:p>
    <w:p w:rsidR="00D21812" w:rsidRPr="001466F1" w:rsidRDefault="00D21812" w:rsidP="006D0B19">
      <w:pPr>
        <w:numPr>
          <w:ilvl w:val="0"/>
          <w:numId w:val="11"/>
        </w:numPr>
        <w:shd w:val="clear" w:color="auto" w:fill="FFFFFF" w:themeFill="background1"/>
        <w:ind w:left="358" w:hangingChars="149" w:hanging="358"/>
        <w:jc w:val="both"/>
      </w:pPr>
      <w:r w:rsidRPr="001466F1">
        <w:t xml:space="preserve">Se elaborará un software que permitirá gestionar : </w:t>
      </w:r>
    </w:p>
    <w:p w:rsidR="00D21812" w:rsidRPr="001466F1" w:rsidRDefault="00D21812" w:rsidP="006D0B19">
      <w:pPr>
        <w:numPr>
          <w:ilvl w:val="1"/>
          <w:numId w:val="11"/>
        </w:numPr>
        <w:shd w:val="clear" w:color="auto" w:fill="FFFFFF" w:themeFill="background1"/>
        <w:ind w:left="359" w:hangingChars="149" w:hanging="359"/>
        <w:jc w:val="both"/>
        <w:rPr>
          <w:b/>
        </w:rPr>
      </w:pPr>
      <w:r w:rsidRPr="001466F1">
        <w:rPr>
          <w:b/>
        </w:rPr>
        <w:t>Aspectos Generales</w:t>
      </w:r>
    </w:p>
    <w:p w:rsidR="00D21812" w:rsidRPr="001466F1" w:rsidRDefault="00D21812" w:rsidP="006D0B19">
      <w:pPr>
        <w:numPr>
          <w:ilvl w:val="2"/>
          <w:numId w:val="11"/>
        </w:numPr>
        <w:shd w:val="clear" w:color="auto" w:fill="FFFFFF" w:themeFill="background1"/>
        <w:ind w:left="358" w:hangingChars="149" w:hanging="358"/>
        <w:jc w:val="both"/>
      </w:pPr>
      <w:r w:rsidRPr="001466F1">
        <w:t>Grupos ( cooperativas o corporaciones)</w:t>
      </w:r>
    </w:p>
    <w:p w:rsidR="00D21812" w:rsidRPr="001466F1" w:rsidRDefault="00D21812" w:rsidP="006D0B19">
      <w:pPr>
        <w:numPr>
          <w:ilvl w:val="2"/>
          <w:numId w:val="11"/>
        </w:numPr>
        <w:shd w:val="clear" w:color="auto" w:fill="FFFFFF" w:themeFill="background1"/>
        <w:ind w:left="358" w:hangingChars="149" w:hanging="358"/>
        <w:jc w:val="both"/>
      </w:pPr>
      <w:r w:rsidRPr="001466F1">
        <w:t>Establecimientos</w:t>
      </w:r>
    </w:p>
    <w:p w:rsidR="00D21812" w:rsidRPr="001466F1" w:rsidRDefault="00D21812" w:rsidP="006D0B19">
      <w:pPr>
        <w:numPr>
          <w:ilvl w:val="3"/>
          <w:numId w:val="11"/>
        </w:numPr>
        <w:shd w:val="clear" w:color="auto" w:fill="FFFFFF" w:themeFill="background1"/>
        <w:ind w:left="358" w:hangingChars="149" w:hanging="358"/>
        <w:jc w:val="both"/>
      </w:pPr>
      <w:r w:rsidRPr="001466F1">
        <w:t>Cantidad de hectáreas</w:t>
      </w:r>
    </w:p>
    <w:p w:rsidR="00D21812" w:rsidRPr="001466F1" w:rsidRDefault="00D21812" w:rsidP="006D0B19">
      <w:pPr>
        <w:numPr>
          <w:ilvl w:val="2"/>
          <w:numId w:val="11"/>
        </w:numPr>
        <w:shd w:val="clear" w:color="auto" w:fill="FFFFFF" w:themeFill="background1"/>
        <w:ind w:left="358" w:hangingChars="149" w:hanging="358"/>
        <w:jc w:val="both"/>
      </w:pPr>
      <w:r w:rsidRPr="001466F1">
        <w:t xml:space="preserve">Usuarios </w:t>
      </w:r>
    </w:p>
    <w:p w:rsidR="00D21812" w:rsidRPr="001466F1" w:rsidRDefault="00D21812" w:rsidP="006D0B19">
      <w:pPr>
        <w:numPr>
          <w:ilvl w:val="2"/>
          <w:numId w:val="11"/>
        </w:numPr>
        <w:shd w:val="clear" w:color="auto" w:fill="FFFFFF" w:themeFill="background1"/>
        <w:ind w:left="358" w:hangingChars="149" w:hanging="358"/>
        <w:jc w:val="both"/>
      </w:pPr>
      <w:r w:rsidRPr="001466F1">
        <w:t>Mantenimiento</w:t>
      </w:r>
    </w:p>
    <w:p w:rsidR="00D21812" w:rsidRPr="001466F1" w:rsidRDefault="00D21812" w:rsidP="006D0B19">
      <w:pPr>
        <w:numPr>
          <w:ilvl w:val="3"/>
          <w:numId w:val="11"/>
        </w:numPr>
        <w:shd w:val="clear" w:color="auto" w:fill="FFFFFF" w:themeFill="background1"/>
        <w:ind w:left="358" w:hangingChars="149" w:hanging="358"/>
        <w:jc w:val="both"/>
      </w:pPr>
      <w:r w:rsidRPr="001466F1">
        <w:t>Entidades</w:t>
      </w:r>
    </w:p>
    <w:p w:rsidR="00D21812" w:rsidRPr="001466F1" w:rsidRDefault="00D21812" w:rsidP="006D0B19">
      <w:pPr>
        <w:numPr>
          <w:ilvl w:val="3"/>
          <w:numId w:val="11"/>
        </w:numPr>
        <w:shd w:val="clear" w:color="auto" w:fill="FFFFFF" w:themeFill="background1"/>
        <w:ind w:left="358" w:hangingChars="149" w:hanging="358"/>
        <w:jc w:val="both"/>
      </w:pPr>
      <w:r w:rsidRPr="001466F1">
        <w:t>Productores</w:t>
      </w:r>
    </w:p>
    <w:p w:rsidR="00D21812" w:rsidRPr="001466F1" w:rsidRDefault="00D21812" w:rsidP="006D0B19">
      <w:pPr>
        <w:numPr>
          <w:ilvl w:val="3"/>
          <w:numId w:val="11"/>
        </w:numPr>
        <w:shd w:val="clear" w:color="auto" w:fill="FFFFFF" w:themeFill="background1"/>
        <w:ind w:left="358" w:hangingChars="149" w:hanging="358"/>
        <w:jc w:val="both"/>
      </w:pPr>
      <w:r w:rsidRPr="001466F1">
        <w:t>Tambos</w:t>
      </w:r>
    </w:p>
    <w:p w:rsidR="00D21812" w:rsidRPr="001466F1" w:rsidRDefault="00D21812" w:rsidP="006D0B19">
      <w:pPr>
        <w:numPr>
          <w:ilvl w:val="3"/>
          <w:numId w:val="11"/>
        </w:numPr>
        <w:shd w:val="clear" w:color="auto" w:fill="FFFFFF" w:themeFill="background1"/>
        <w:ind w:left="358" w:hangingChars="149" w:hanging="358"/>
        <w:jc w:val="both"/>
      </w:pPr>
      <w:r w:rsidRPr="001466F1">
        <w:t>Eventos</w:t>
      </w:r>
    </w:p>
    <w:p w:rsidR="00D21812" w:rsidRPr="001466F1" w:rsidRDefault="00D21812" w:rsidP="006D0B19">
      <w:pPr>
        <w:numPr>
          <w:ilvl w:val="3"/>
          <w:numId w:val="11"/>
        </w:numPr>
        <w:shd w:val="clear" w:color="auto" w:fill="FFFFFF" w:themeFill="background1"/>
        <w:ind w:left="358" w:hangingChars="149" w:hanging="358"/>
        <w:jc w:val="both"/>
      </w:pPr>
      <w:r w:rsidRPr="001466F1">
        <w:t>Causas de aborto</w:t>
      </w:r>
    </w:p>
    <w:p w:rsidR="00D21812" w:rsidRPr="001466F1" w:rsidRDefault="00D21812" w:rsidP="006D0B19">
      <w:pPr>
        <w:numPr>
          <w:ilvl w:val="3"/>
          <w:numId w:val="11"/>
        </w:numPr>
        <w:shd w:val="clear" w:color="auto" w:fill="FFFFFF" w:themeFill="background1"/>
        <w:ind w:left="358" w:hangingChars="149" w:hanging="358"/>
        <w:jc w:val="both"/>
      </w:pPr>
      <w:r w:rsidRPr="001466F1">
        <w:t>Causas de no servicio</w:t>
      </w:r>
    </w:p>
    <w:p w:rsidR="00D21812" w:rsidRPr="001466F1" w:rsidRDefault="00D21812" w:rsidP="006D0B19">
      <w:pPr>
        <w:numPr>
          <w:ilvl w:val="3"/>
          <w:numId w:val="11"/>
        </w:numPr>
        <w:shd w:val="clear" w:color="auto" w:fill="FFFFFF" w:themeFill="background1"/>
        <w:ind w:left="358" w:hangingChars="149" w:hanging="358"/>
        <w:jc w:val="both"/>
      </w:pPr>
      <w:r w:rsidRPr="001466F1">
        <w:t>Causas de secado</w:t>
      </w:r>
    </w:p>
    <w:p w:rsidR="00D21812" w:rsidRPr="001466F1" w:rsidRDefault="00D21812" w:rsidP="006D0B19">
      <w:pPr>
        <w:numPr>
          <w:ilvl w:val="3"/>
          <w:numId w:val="11"/>
        </w:numPr>
        <w:shd w:val="clear" w:color="auto" w:fill="FFFFFF" w:themeFill="background1"/>
        <w:jc w:val="both"/>
      </w:pPr>
      <w:r w:rsidRPr="001466F1">
        <w:t>Dentición</w:t>
      </w:r>
    </w:p>
    <w:p w:rsidR="00D21812" w:rsidRPr="001466F1" w:rsidRDefault="00D21812" w:rsidP="006D0B19">
      <w:pPr>
        <w:numPr>
          <w:ilvl w:val="3"/>
          <w:numId w:val="11"/>
        </w:numPr>
        <w:shd w:val="clear" w:color="auto" w:fill="FFFFFF" w:themeFill="background1"/>
        <w:jc w:val="both"/>
      </w:pPr>
      <w:r w:rsidRPr="001466F1">
        <w:t>Razas</w:t>
      </w:r>
    </w:p>
    <w:p w:rsidR="00D21812" w:rsidRPr="001466F1" w:rsidRDefault="00D21812" w:rsidP="006D0B19">
      <w:pPr>
        <w:numPr>
          <w:ilvl w:val="3"/>
          <w:numId w:val="11"/>
        </w:numPr>
        <w:shd w:val="clear" w:color="auto" w:fill="FFFFFF" w:themeFill="background1"/>
        <w:jc w:val="both"/>
      </w:pPr>
      <w:r w:rsidRPr="001466F1">
        <w:t>Medicaciones</w:t>
      </w:r>
    </w:p>
    <w:p w:rsidR="00D21812" w:rsidRPr="001466F1" w:rsidRDefault="00D21812" w:rsidP="006D0B19">
      <w:pPr>
        <w:numPr>
          <w:ilvl w:val="3"/>
          <w:numId w:val="11"/>
        </w:numPr>
        <w:shd w:val="clear" w:color="auto" w:fill="FFFFFF" w:themeFill="background1"/>
        <w:jc w:val="both"/>
      </w:pPr>
      <w:r w:rsidRPr="001466F1">
        <w:t xml:space="preserve">Parámetros (ver detalles </w:t>
      </w:r>
      <w:r w:rsidR="00EA4C43" w:rsidRPr="001466F1">
        <w:t>más</w:t>
      </w:r>
      <w:r w:rsidRPr="001466F1">
        <w:t xml:space="preserve"> abajo)</w:t>
      </w:r>
    </w:p>
    <w:p w:rsidR="00D21812" w:rsidRPr="001466F1" w:rsidRDefault="00D21812" w:rsidP="006D0B19">
      <w:pPr>
        <w:numPr>
          <w:ilvl w:val="1"/>
          <w:numId w:val="11"/>
        </w:numPr>
        <w:shd w:val="clear" w:color="auto" w:fill="FFFFFF" w:themeFill="background1"/>
        <w:jc w:val="both"/>
        <w:rPr>
          <w:b/>
        </w:rPr>
      </w:pPr>
      <w:r w:rsidRPr="001466F1">
        <w:rPr>
          <w:b/>
        </w:rPr>
        <w:t>Animales</w:t>
      </w:r>
    </w:p>
    <w:p w:rsidR="00D21812" w:rsidRPr="001466F1" w:rsidRDefault="00D21812" w:rsidP="006D0B19">
      <w:pPr>
        <w:numPr>
          <w:ilvl w:val="2"/>
          <w:numId w:val="11"/>
        </w:numPr>
        <w:shd w:val="clear" w:color="auto" w:fill="FFFFFF" w:themeFill="background1"/>
        <w:jc w:val="both"/>
        <w:rPr>
          <w:b/>
        </w:rPr>
      </w:pPr>
      <w:r w:rsidRPr="001466F1">
        <w:rPr>
          <w:b/>
        </w:rPr>
        <w:t xml:space="preserve">Mantenimiento </w:t>
      </w:r>
    </w:p>
    <w:p w:rsidR="00D21812" w:rsidRPr="001466F1" w:rsidRDefault="00D21812" w:rsidP="006D0B19">
      <w:pPr>
        <w:numPr>
          <w:ilvl w:val="3"/>
          <w:numId w:val="11"/>
        </w:numPr>
        <w:shd w:val="clear" w:color="auto" w:fill="FFFFFF" w:themeFill="background1"/>
        <w:jc w:val="both"/>
      </w:pPr>
      <w:r w:rsidRPr="001466F1">
        <w:t xml:space="preserve">Tipo ( vaquillonas, novillos, </w:t>
      </w:r>
      <w:r w:rsidR="00EA4C43" w:rsidRPr="001466F1">
        <w:t>crías</w:t>
      </w:r>
      <w:r w:rsidRPr="001466F1">
        <w:t>, toros)</w:t>
      </w:r>
    </w:p>
    <w:p w:rsidR="00D21812" w:rsidRPr="001466F1" w:rsidRDefault="00D21812" w:rsidP="006D0B19">
      <w:pPr>
        <w:numPr>
          <w:ilvl w:val="3"/>
          <w:numId w:val="11"/>
        </w:numPr>
        <w:shd w:val="clear" w:color="auto" w:fill="FFFFFF" w:themeFill="background1"/>
        <w:jc w:val="both"/>
      </w:pPr>
      <w:r w:rsidRPr="001466F1">
        <w:t>Distribución por raza</w:t>
      </w:r>
    </w:p>
    <w:p w:rsidR="00D21812" w:rsidRPr="001466F1" w:rsidRDefault="00D21812" w:rsidP="006D0B19">
      <w:pPr>
        <w:numPr>
          <w:ilvl w:val="3"/>
          <w:numId w:val="11"/>
        </w:numPr>
        <w:shd w:val="clear" w:color="auto" w:fill="FFFFFF" w:themeFill="background1"/>
        <w:jc w:val="both"/>
      </w:pPr>
      <w:r w:rsidRPr="001466F1">
        <w:t>Inventario</w:t>
      </w:r>
    </w:p>
    <w:p w:rsidR="00D21812" w:rsidRPr="001466F1" w:rsidRDefault="00D21812" w:rsidP="006D0B19">
      <w:pPr>
        <w:shd w:val="clear" w:color="auto" w:fill="FFFFFF" w:themeFill="background1"/>
        <w:ind w:left="2880"/>
        <w:jc w:val="both"/>
      </w:pPr>
    </w:p>
    <w:p w:rsidR="00D21812" w:rsidRPr="001466F1" w:rsidRDefault="00D21812" w:rsidP="006D0B19">
      <w:pPr>
        <w:numPr>
          <w:ilvl w:val="2"/>
          <w:numId w:val="11"/>
        </w:numPr>
        <w:shd w:val="clear" w:color="auto" w:fill="FFFFFF" w:themeFill="background1"/>
        <w:jc w:val="both"/>
        <w:rPr>
          <w:b/>
        </w:rPr>
      </w:pPr>
      <w:r w:rsidRPr="001466F1">
        <w:rPr>
          <w:b/>
        </w:rPr>
        <w:t>Historial de cada animal</w:t>
      </w:r>
    </w:p>
    <w:p w:rsidR="00D21812" w:rsidRPr="001466F1" w:rsidRDefault="00D21812" w:rsidP="006D0B19">
      <w:pPr>
        <w:numPr>
          <w:ilvl w:val="3"/>
          <w:numId w:val="11"/>
        </w:numPr>
        <w:shd w:val="clear" w:color="auto" w:fill="FFFFFF" w:themeFill="background1"/>
        <w:jc w:val="both"/>
        <w:rPr>
          <w:b/>
        </w:rPr>
      </w:pPr>
      <w:r w:rsidRPr="001466F1">
        <w:rPr>
          <w:b/>
        </w:rPr>
        <w:t>Datos identificatorios</w:t>
      </w:r>
    </w:p>
    <w:p w:rsidR="00D21812" w:rsidRPr="001466F1" w:rsidRDefault="00D21812" w:rsidP="006D0B19">
      <w:pPr>
        <w:numPr>
          <w:ilvl w:val="4"/>
          <w:numId w:val="11"/>
        </w:numPr>
        <w:shd w:val="clear" w:color="auto" w:fill="FFFFFF" w:themeFill="background1"/>
        <w:jc w:val="both"/>
      </w:pPr>
      <w:r w:rsidRPr="001466F1">
        <w:t>Identificación ( manual o captura de señal)</w:t>
      </w:r>
    </w:p>
    <w:p w:rsidR="00D21812" w:rsidRPr="001466F1" w:rsidRDefault="00D21812" w:rsidP="006D0B19">
      <w:pPr>
        <w:numPr>
          <w:ilvl w:val="4"/>
          <w:numId w:val="11"/>
        </w:numPr>
        <w:shd w:val="clear" w:color="auto" w:fill="FFFFFF" w:themeFill="background1"/>
        <w:jc w:val="both"/>
      </w:pPr>
      <w:r w:rsidRPr="001466F1">
        <w:t>Nombre</w:t>
      </w:r>
    </w:p>
    <w:p w:rsidR="00D21812" w:rsidRPr="001466F1" w:rsidRDefault="00D21812" w:rsidP="006D0B19">
      <w:pPr>
        <w:numPr>
          <w:ilvl w:val="4"/>
          <w:numId w:val="11"/>
        </w:numPr>
        <w:shd w:val="clear" w:color="auto" w:fill="FFFFFF" w:themeFill="background1"/>
        <w:jc w:val="both"/>
      </w:pPr>
      <w:r w:rsidRPr="001466F1">
        <w:t>Nacimiento</w:t>
      </w:r>
    </w:p>
    <w:p w:rsidR="00D21812" w:rsidRPr="001466F1" w:rsidRDefault="00D21812" w:rsidP="006D0B19">
      <w:pPr>
        <w:numPr>
          <w:ilvl w:val="4"/>
          <w:numId w:val="11"/>
        </w:numPr>
        <w:shd w:val="clear" w:color="auto" w:fill="FFFFFF" w:themeFill="background1"/>
        <w:jc w:val="both"/>
      </w:pPr>
      <w:r w:rsidRPr="001466F1">
        <w:t>Edad</w:t>
      </w:r>
    </w:p>
    <w:p w:rsidR="00D21812" w:rsidRPr="001466F1" w:rsidRDefault="00D21812" w:rsidP="006D0B19">
      <w:pPr>
        <w:numPr>
          <w:ilvl w:val="4"/>
          <w:numId w:val="11"/>
        </w:numPr>
        <w:shd w:val="clear" w:color="auto" w:fill="FFFFFF" w:themeFill="background1"/>
        <w:jc w:val="both"/>
      </w:pPr>
      <w:r w:rsidRPr="001466F1">
        <w:t>Raza</w:t>
      </w:r>
    </w:p>
    <w:p w:rsidR="00D21812" w:rsidRPr="001466F1" w:rsidRDefault="00D21812" w:rsidP="006D0B19">
      <w:pPr>
        <w:numPr>
          <w:ilvl w:val="3"/>
          <w:numId w:val="11"/>
        </w:numPr>
        <w:shd w:val="clear" w:color="auto" w:fill="FFFFFF" w:themeFill="background1"/>
        <w:jc w:val="both"/>
        <w:rPr>
          <w:b/>
        </w:rPr>
      </w:pPr>
      <w:r w:rsidRPr="001466F1">
        <w:rPr>
          <w:b/>
        </w:rPr>
        <w:t xml:space="preserve">Genealógicos </w:t>
      </w:r>
    </w:p>
    <w:p w:rsidR="00D21812" w:rsidRPr="001466F1" w:rsidRDefault="00D21812" w:rsidP="006D0B19">
      <w:pPr>
        <w:numPr>
          <w:ilvl w:val="4"/>
          <w:numId w:val="11"/>
        </w:numPr>
        <w:shd w:val="clear" w:color="auto" w:fill="FFFFFF" w:themeFill="background1"/>
        <w:jc w:val="both"/>
      </w:pPr>
      <w:r w:rsidRPr="001466F1">
        <w:t>Progenitores</w:t>
      </w:r>
    </w:p>
    <w:p w:rsidR="00D21812" w:rsidRPr="001466F1" w:rsidRDefault="00D21812" w:rsidP="006D0B19">
      <w:pPr>
        <w:numPr>
          <w:ilvl w:val="3"/>
          <w:numId w:val="11"/>
        </w:numPr>
        <w:shd w:val="clear" w:color="auto" w:fill="FFFFFF" w:themeFill="background1"/>
        <w:jc w:val="both"/>
        <w:rPr>
          <w:b/>
        </w:rPr>
      </w:pPr>
      <w:r w:rsidRPr="001466F1">
        <w:rPr>
          <w:b/>
        </w:rPr>
        <w:t>Datos generales</w:t>
      </w:r>
    </w:p>
    <w:p w:rsidR="00D21812" w:rsidRPr="001466F1" w:rsidRDefault="00D21812" w:rsidP="006D0B19">
      <w:pPr>
        <w:numPr>
          <w:ilvl w:val="4"/>
          <w:numId w:val="11"/>
        </w:numPr>
        <w:shd w:val="clear" w:color="auto" w:fill="FFFFFF" w:themeFill="background1"/>
        <w:jc w:val="both"/>
      </w:pPr>
      <w:r w:rsidRPr="001466F1">
        <w:t>Cantidad de pariciones</w:t>
      </w:r>
    </w:p>
    <w:p w:rsidR="00D21812" w:rsidRPr="001466F1" w:rsidRDefault="00D21812" w:rsidP="006D0B19">
      <w:pPr>
        <w:numPr>
          <w:ilvl w:val="4"/>
          <w:numId w:val="11"/>
        </w:numPr>
        <w:shd w:val="clear" w:color="auto" w:fill="FFFFFF" w:themeFill="background1"/>
        <w:jc w:val="both"/>
      </w:pPr>
      <w:r w:rsidRPr="001466F1">
        <w:t>Enfermedades</w:t>
      </w:r>
    </w:p>
    <w:p w:rsidR="00D21812" w:rsidRPr="001466F1" w:rsidRDefault="00D21812" w:rsidP="006D0B19">
      <w:pPr>
        <w:numPr>
          <w:ilvl w:val="4"/>
          <w:numId w:val="11"/>
        </w:numPr>
        <w:shd w:val="clear" w:color="auto" w:fill="FFFFFF" w:themeFill="background1"/>
        <w:jc w:val="both"/>
      </w:pPr>
      <w:r w:rsidRPr="001466F1">
        <w:t>Producción láctea</w:t>
      </w:r>
    </w:p>
    <w:p w:rsidR="00D21812" w:rsidRPr="001466F1" w:rsidRDefault="00D21812" w:rsidP="006D0B19">
      <w:pPr>
        <w:numPr>
          <w:ilvl w:val="4"/>
          <w:numId w:val="11"/>
        </w:numPr>
        <w:shd w:val="clear" w:color="auto" w:fill="FFFFFF" w:themeFill="background1"/>
        <w:jc w:val="both"/>
        <w:rPr>
          <w:b/>
        </w:rPr>
      </w:pPr>
      <w:r w:rsidRPr="001466F1">
        <w:t>Estado en el que se encuentra</w:t>
      </w:r>
    </w:p>
    <w:p w:rsidR="00D21812" w:rsidRPr="001466F1" w:rsidRDefault="00D21812" w:rsidP="006D0B19">
      <w:pPr>
        <w:numPr>
          <w:ilvl w:val="4"/>
          <w:numId w:val="11"/>
        </w:numPr>
        <w:shd w:val="clear" w:color="auto" w:fill="FFFFFF" w:themeFill="background1"/>
        <w:jc w:val="both"/>
        <w:rPr>
          <w:b/>
        </w:rPr>
      </w:pPr>
      <w:r w:rsidRPr="001466F1">
        <w:t>Fecha última parición</w:t>
      </w:r>
    </w:p>
    <w:p w:rsidR="00D21812" w:rsidRPr="001466F1" w:rsidRDefault="00D21812" w:rsidP="006D0B19">
      <w:pPr>
        <w:numPr>
          <w:ilvl w:val="4"/>
          <w:numId w:val="11"/>
        </w:numPr>
        <w:shd w:val="clear" w:color="auto" w:fill="FFFFFF" w:themeFill="background1"/>
        <w:jc w:val="both"/>
        <w:rPr>
          <w:b/>
        </w:rPr>
      </w:pPr>
      <w:r w:rsidRPr="001466F1">
        <w:t xml:space="preserve">Fecha última secada </w:t>
      </w:r>
    </w:p>
    <w:p w:rsidR="00D21812" w:rsidRPr="001466F1" w:rsidRDefault="00D21812" w:rsidP="006D0B19">
      <w:pPr>
        <w:numPr>
          <w:ilvl w:val="4"/>
          <w:numId w:val="11"/>
        </w:numPr>
        <w:shd w:val="clear" w:color="auto" w:fill="FFFFFF" w:themeFill="background1"/>
        <w:jc w:val="both"/>
        <w:rPr>
          <w:b/>
        </w:rPr>
      </w:pPr>
      <w:r w:rsidRPr="001466F1">
        <w:t>Fotos</w:t>
      </w:r>
    </w:p>
    <w:p w:rsidR="00D21812" w:rsidRPr="001466F1" w:rsidRDefault="00D21812" w:rsidP="00D21812">
      <w:pPr>
        <w:numPr>
          <w:ilvl w:val="4"/>
          <w:numId w:val="11"/>
        </w:numPr>
        <w:shd w:val="clear" w:color="auto" w:fill="FFFFFF" w:themeFill="background1"/>
        <w:jc w:val="both"/>
        <w:rPr>
          <w:b/>
        </w:rPr>
      </w:pPr>
      <w:r w:rsidRPr="001466F1">
        <w:lastRenderedPageBreak/>
        <w:t>Peso</w:t>
      </w:r>
    </w:p>
    <w:p w:rsidR="00D21812" w:rsidRPr="001466F1" w:rsidRDefault="00D21812" w:rsidP="00D21812">
      <w:pPr>
        <w:numPr>
          <w:ilvl w:val="4"/>
          <w:numId w:val="11"/>
        </w:numPr>
        <w:shd w:val="clear" w:color="auto" w:fill="FFFFFF" w:themeFill="background1"/>
        <w:spacing w:line="360" w:lineRule="auto"/>
        <w:jc w:val="both"/>
        <w:rPr>
          <w:b/>
        </w:rPr>
      </w:pPr>
      <w:r w:rsidRPr="001466F1">
        <w:t>Fecha de vacunación</w:t>
      </w:r>
    </w:p>
    <w:p w:rsidR="00D21812" w:rsidRPr="001466F1" w:rsidRDefault="00D21812" w:rsidP="00D21812">
      <w:pPr>
        <w:numPr>
          <w:ilvl w:val="2"/>
          <w:numId w:val="11"/>
        </w:numPr>
        <w:shd w:val="clear" w:color="auto" w:fill="FFFFFF" w:themeFill="background1"/>
        <w:spacing w:line="360" w:lineRule="auto"/>
        <w:jc w:val="both"/>
        <w:rPr>
          <w:b/>
        </w:rPr>
      </w:pPr>
      <w:r w:rsidRPr="001466F1">
        <w:rPr>
          <w:b/>
        </w:rPr>
        <w:t>Detalle del Proceso</w:t>
      </w:r>
    </w:p>
    <w:p w:rsidR="00D21812" w:rsidRPr="001466F1" w:rsidRDefault="00D21812" w:rsidP="006D0B19">
      <w:pPr>
        <w:numPr>
          <w:ilvl w:val="3"/>
          <w:numId w:val="11"/>
        </w:numPr>
        <w:shd w:val="clear" w:color="auto" w:fill="FFFFFF" w:themeFill="background1"/>
        <w:jc w:val="both"/>
      </w:pPr>
      <w:r w:rsidRPr="001466F1">
        <w:t>El sistema deberá emitir alertas referidas a los eventos que pautan el pasaje de animales de una etapa a otra, disparando los plazos de entore según lo explicad</w:t>
      </w:r>
      <w:r w:rsidR="00EA4C43" w:rsidRPr="001466F1">
        <w:t xml:space="preserve">o en el ítem etapas del proceso </w:t>
      </w:r>
      <w:r w:rsidRPr="001466F1">
        <w:t>(preñez y parto)</w:t>
      </w:r>
      <w:r w:rsidR="00EA4C43" w:rsidRPr="001466F1">
        <w:t>.</w:t>
      </w:r>
    </w:p>
    <w:p w:rsidR="00D21812" w:rsidRPr="001466F1" w:rsidRDefault="00D21812" w:rsidP="006D0B19">
      <w:pPr>
        <w:numPr>
          <w:ilvl w:val="3"/>
          <w:numId w:val="11"/>
        </w:numPr>
        <w:shd w:val="clear" w:color="auto" w:fill="FFFFFF" w:themeFill="background1"/>
        <w:jc w:val="both"/>
      </w:pPr>
      <w:r w:rsidRPr="001466F1">
        <w:t>Control del loteo</w:t>
      </w:r>
    </w:p>
    <w:p w:rsidR="00D21812" w:rsidRPr="001466F1" w:rsidRDefault="00D21812" w:rsidP="006D0B19">
      <w:pPr>
        <w:numPr>
          <w:ilvl w:val="2"/>
          <w:numId w:val="11"/>
        </w:numPr>
        <w:shd w:val="clear" w:color="auto" w:fill="FFFFFF" w:themeFill="background1"/>
        <w:jc w:val="both"/>
      </w:pPr>
      <w:r w:rsidRPr="001466F1">
        <w:t xml:space="preserve">Estadísticas, Indicadores  e Informes de la gestión. </w:t>
      </w:r>
    </w:p>
    <w:p w:rsidR="00D21812" w:rsidRPr="001466F1" w:rsidRDefault="00D21812" w:rsidP="006D0B19">
      <w:pPr>
        <w:numPr>
          <w:ilvl w:val="0"/>
          <w:numId w:val="13"/>
        </w:numPr>
        <w:shd w:val="clear" w:color="auto" w:fill="FFFFFF" w:themeFill="background1"/>
        <w:jc w:val="both"/>
        <w:rPr>
          <w:b/>
        </w:rPr>
      </w:pPr>
      <w:r w:rsidRPr="001466F1">
        <w:rPr>
          <w:b/>
        </w:rPr>
        <w:t>Deberá tener un adecuado plan de testing</w:t>
      </w:r>
    </w:p>
    <w:p w:rsidR="00D21812" w:rsidRPr="001466F1" w:rsidRDefault="00D21812" w:rsidP="006D0B19">
      <w:pPr>
        <w:numPr>
          <w:ilvl w:val="0"/>
          <w:numId w:val="14"/>
        </w:numPr>
        <w:shd w:val="clear" w:color="auto" w:fill="FFFFFF" w:themeFill="background1"/>
        <w:jc w:val="both"/>
      </w:pPr>
      <w:r w:rsidRPr="001466F1">
        <w:t xml:space="preserve">Se utilizará para todo el desarrollo un modelo acorde a las necesidades que surjan del paradigma utilizado en el programa </w:t>
      </w:r>
      <w:proofErr w:type="gramStart"/>
      <w:r w:rsidRPr="001466F1">
        <w:t>( estructurado</w:t>
      </w:r>
      <w:proofErr w:type="gramEnd"/>
      <w:r w:rsidRPr="001466F1">
        <w:t xml:space="preserve"> o UML con agregado de Casos de Uso).</w:t>
      </w:r>
    </w:p>
    <w:p w:rsidR="00D21812" w:rsidRPr="001466F1" w:rsidRDefault="00D21812" w:rsidP="006D0B19">
      <w:pPr>
        <w:shd w:val="clear" w:color="auto" w:fill="FFFFFF" w:themeFill="background1"/>
        <w:ind w:left="1776"/>
        <w:jc w:val="both"/>
      </w:pPr>
    </w:p>
    <w:p w:rsidR="00D21812" w:rsidRPr="006C1057" w:rsidRDefault="00D21812" w:rsidP="006D0B19">
      <w:pPr>
        <w:shd w:val="clear" w:color="auto" w:fill="FFFFFF" w:themeFill="background1"/>
        <w:ind w:left="1776"/>
        <w:rPr>
          <w:sz w:val="28"/>
          <w:szCs w:val="28"/>
        </w:rPr>
      </w:pPr>
      <w:r w:rsidRPr="001466F1">
        <w:rPr>
          <w:b/>
        </w:rPr>
        <w:t>Ejemplo de parámetros</w:t>
      </w:r>
      <w:r w:rsidRPr="001466F1">
        <w:t xml:space="preserve"> </w:t>
      </w:r>
      <w:proofErr w:type="gramStart"/>
      <w:r w:rsidRPr="001466F1">
        <w:t>( tomado</w:t>
      </w:r>
      <w:proofErr w:type="gramEnd"/>
      <w:r w:rsidRPr="001466F1">
        <w:t xml:space="preserve"> de un software </w:t>
      </w:r>
      <w:r w:rsidR="00EA4C43" w:rsidRPr="001466F1">
        <w:t>afín</w:t>
      </w:r>
      <w:r w:rsidRPr="001466F1">
        <w:t xml:space="preserve"> al propuesto)</w:t>
      </w:r>
    </w:p>
    <w:p w:rsidR="00D21812" w:rsidRPr="006C1057" w:rsidRDefault="00D21812" w:rsidP="001301F1">
      <w:pPr>
        <w:shd w:val="clear" w:color="auto" w:fill="FFFFFF" w:themeFill="background1"/>
        <w:spacing w:line="360" w:lineRule="auto"/>
        <w:ind w:left="360"/>
        <w:jc w:val="center"/>
        <w:rPr>
          <w:sz w:val="28"/>
          <w:szCs w:val="28"/>
        </w:rPr>
      </w:pPr>
      <w:r w:rsidRPr="006C1057">
        <w:rPr>
          <w:noProof/>
          <w:sz w:val="28"/>
          <w:szCs w:val="28"/>
          <w:lang w:val="es-UY" w:eastAsia="es-UY"/>
        </w:rPr>
        <w:drawing>
          <wp:inline distT="0" distB="0" distL="0" distR="0" wp14:anchorId="04740A06" wp14:editId="72B1362F">
            <wp:extent cx="4286250" cy="3028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D21812" w:rsidRPr="006C1057" w:rsidRDefault="00D21812" w:rsidP="00D21812">
      <w:pPr>
        <w:shd w:val="clear" w:color="auto" w:fill="FFFFFF" w:themeFill="background1"/>
        <w:spacing w:line="360" w:lineRule="auto"/>
        <w:ind w:left="360"/>
        <w:jc w:val="both"/>
        <w:rPr>
          <w:sz w:val="28"/>
          <w:szCs w:val="28"/>
        </w:rPr>
      </w:pPr>
    </w:p>
    <w:p w:rsidR="00D21812" w:rsidRPr="006C1057" w:rsidRDefault="00D21812" w:rsidP="001301F1">
      <w:pPr>
        <w:shd w:val="clear" w:color="auto" w:fill="FFFFFF" w:themeFill="background1"/>
        <w:spacing w:line="360" w:lineRule="auto"/>
        <w:ind w:left="360"/>
        <w:jc w:val="center"/>
        <w:rPr>
          <w:sz w:val="28"/>
          <w:szCs w:val="28"/>
        </w:rPr>
      </w:pPr>
      <w:r w:rsidRPr="006C1057">
        <w:rPr>
          <w:noProof/>
          <w:sz w:val="28"/>
          <w:szCs w:val="28"/>
          <w:lang w:val="es-UY" w:eastAsia="es-UY"/>
        </w:rPr>
        <w:drawing>
          <wp:inline distT="0" distB="0" distL="0" distR="0" wp14:anchorId="13789726" wp14:editId="144B39D7">
            <wp:extent cx="5130800" cy="23436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7412" cy="2346719"/>
                    </a:xfrm>
                    <a:prstGeom prst="rect">
                      <a:avLst/>
                    </a:prstGeom>
                    <a:noFill/>
                    <a:ln>
                      <a:noFill/>
                    </a:ln>
                  </pic:spPr>
                </pic:pic>
              </a:graphicData>
            </a:graphic>
          </wp:inline>
        </w:drawing>
      </w:r>
    </w:p>
    <w:p w:rsidR="00D21812" w:rsidRPr="006C1057" w:rsidRDefault="006D0B19" w:rsidP="006D0B19">
      <w:pPr>
        <w:spacing w:after="200" w:line="276" w:lineRule="auto"/>
        <w:rPr>
          <w:b/>
          <w:bCs/>
          <w:sz w:val="28"/>
          <w:szCs w:val="28"/>
        </w:rPr>
      </w:pPr>
      <w:bookmarkStart w:id="43" w:name="_Toc450515554"/>
      <w:r>
        <w:rPr>
          <w:b/>
          <w:bCs/>
          <w:sz w:val="28"/>
          <w:szCs w:val="28"/>
        </w:rPr>
        <w:lastRenderedPageBreak/>
        <w:t>R</w:t>
      </w:r>
      <w:r w:rsidR="00D21812" w:rsidRPr="006C1057">
        <w:rPr>
          <w:b/>
          <w:bCs/>
          <w:sz w:val="28"/>
          <w:szCs w:val="28"/>
        </w:rPr>
        <w:t xml:space="preserve">EQUERIMIENTOS DEL </w:t>
      </w:r>
      <w:proofErr w:type="gramStart"/>
      <w:r w:rsidR="00D21812" w:rsidRPr="006C1057">
        <w:rPr>
          <w:b/>
          <w:bCs/>
          <w:sz w:val="28"/>
          <w:szCs w:val="28"/>
        </w:rPr>
        <w:t>PROYECTO :</w:t>
      </w:r>
      <w:bookmarkEnd w:id="43"/>
      <w:proofErr w:type="gramEnd"/>
      <w:r w:rsidR="00D21812" w:rsidRPr="006C1057">
        <w:rPr>
          <w:b/>
          <w:bCs/>
          <w:sz w:val="28"/>
          <w:szCs w:val="28"/>
        </w:rPr>
        <w:t xml:space="preserve"> </w:t>
      </w:r>
    </w:p>
    <w:p w:rsidR="00D21812" w:rsidRPr="001466F1" w:rsidRDefault="00D21812" w:rsidP="00D21812">
      <w:pPr>
        <w:shd w:val="clear" w:color="auto" w:fill="FFFFFF" w:themeFill="background1"/>
        <w:jc w:val="both"/>
      </w:pPr>
    </w:p>
    <w:p w:rsidR="00D21812" w:rsidRPr="001466F1" w:rsidRDefault="00D21812" w:rsidP="006D0B19">
      <w:pPr>
        <w:numPr>
          <w:ilvl w:val="0"/>
          <w:numId w:val="12"/>
        </w:numPr>
        <w:shd w:val="clear" w:color="auto" w:fill="FFFFFF" w:themeFill="background1"/>
        <w:jc w:val="both"/>
      </w:pPr>
      <w:r w:rsidRPr="001466F1">
        <w:t>Toda la propuesta deberá estar enmarcada en la tecnología de Gestión de Proyectos, debiendo presentarse cronograma de ejecución y detalle de las etapas constitutivas del mismo.</w:t>
      </w:r>
    </w:p>
    <w:p w:rsidR="00D21812" w:rsidRPr="001466F1" w:rsidRDefault="00D21812" w:rsidP="006D0B19">
      <w:pPr>
        <w:numPr>
          <w:ilvl w:val="0"/>
          <w:numId w:val="12"/>
        </w:numPr>
        <w:shd w:val="clear" w:color="auto" w:fill="FFFFFF" w:themeFill="background1"/>
        <w:jc w:val="both"/>
        <w:rPr>
          <w:lang w:val="es-UY"/>
        </w:rPr>
      </w:pPr>
      <w:r w:rsidRPr="001466F1">
        <w:t xml:space="preserve">El software deberá estar debidamente documentado, atendiendo a algunos de los modelos de análisis estudiados durante el curso </w:t>
      </w:r>
    </w:p>
    <w:p w:rsidR="00D21812" w:rsidRPr="001466F1" w:rsidRDefault="00D21812" w:rsidP="006D0B19">
      <w:pPr>
        <w:numPr>
          <w:ilvl w:val="0"/>
          <w:numId w:val="12"/>
        </w:numPr>
        <w:shd w:val="clear" w:color="auto" w:fill="FFFFFF" w:themeFill="background1"/>
        <w:jc w:val="both"/>
      </w:pPr>
      <w:r w:rsidRPr="001466F1">
        <w:t>Cada docente especificará que mínimos son deseables alcanzar en el cumplimiento del proyecto.</w:t>
      </w:r>
    </w:p>
    <w:p w:rsidR="001301F1" w:rsidRPr="006C1057" w:rsidRDefault="001301F1" w:rsidP="006D0B19">
      <w:pPr>
        <w:shd w:val="clear" w:color="auto" w:fill="FFFFFF" w:themeFill="background1"/>
        <w:ind w:left="720"/>
        <w:jc w:val="both"/>
        <w:rPr>
          <w:sz w:val="28"/>
          <w:szCs w:val="28"/>
        </w:rPr>
      </w:pPr>
    </w:p>
    <w:p w:rsidR="00D21812" w:rsidRPr="006C1057" w:rsidRDefault="00D21812" w:rsidP="00D21812">
      <w:pPr>
        <w:keepNext/>
        <w:shd w:val="clear" w:color="auto" w:fill="FFFFFF" w:themeFill="background1"/>
        <w:ind w:left="708"/>
        <w:outlineLvl w:val="1"/>
        <w:rPr>
          <w:b/>
          <w:bCs/>
          <w:sz w:val="28"/>
          <w:szCs w:val="28"/>
        </w:rPr>
      </w:pPr>
      <w:bookmarkStart w:id="44" w:name="_Toc450515555"/>
      <w:bookmarkStart w:id="45" w:name="_Toc450517992"/>
      <w:r w:rsidRPr="006C1057">
        <w:rPr>
          <w:b/>
          <w:bCs/>
          <w:sz w:val="28"/>
          <w:szCs w:val="28"/>
        </w:rPr>
        <w:t>REQUERIMIENTOS SOBRE HERRAMIENTAS Y AMBIENTE</w:t>
      </w:r>
      <w:bookmarkEnd w:id="44"/>
      <w:bookmarkEnd w:id="45"/>
    </w:p>
    <w:p w:rsidR="00D21812" w:rsidRPr="001466F1" w:rsidRDefault="00D21812" w:rsidP="00D21812">
      <w:pPr>
        <w:shd w:val="clear" w:color="auto" w:fill="FFFFFF" w:themeFill="background1"/>
      </w:pPr>
    </w:p>
    <w:p w:rsidR="00D21812" w:rsidRPr="001466F1" w:rsidRDefault="00D21812" w:rsidP="006D0B19">
      <w:pPr>
        <w:numPr>
          <w:ilvl w:val="0"/>
          <w:numId w:val="12"/>
        </w:numPr>
        <w:shd w:val="clear" w:color="auto" w:fill="FFFFFF" w:themeFill="background1"/>
        <w:jc w:val="both"/>
      </w:pPr>
      <w:r w:rsidRPr="001466F1">
        <w:t xml:space="preserve">Aplicación: se desarrollará con Visual.Net como herramienta de programación </w:t>
      </w:r>
    </w:p>
    <w:p w:rsidR="00D21812" w:rsidRPr="001466F1" w:rsidRDefault="00D21812" w:rsidP="006D0B19">
      <w:pPr>
        <w:numPr>
          <w:ilvl w:val="0"/>
          <w:numId w:val="12"/>
        </w:numPr>
        <w:shd w:val="clear" w:color="auto" w:fill="FFFFFF" w:themeFill="background1"/>
        <w:jc w:val="both"/>
      </w:pPr>
      <w:r w:rsidRPr="001466F1">
        <w:t>Ambiente del componente “cliente” de la aplicación: MS Windows existente en los laboratorios de informática.</w:t>
      </w:r>
    </w:p>
    <w:p w:rsidR="00D21812" w:rsidRPr="001466F1" w:rsidRDefault="00D21812" w:rsidP="006D0B19">
      <w:pPr>
        <w:numPr>
          <w:ilvl w:val="0"/>
          <w:numId w:val="12"/>
        </w:numPr>
        <w:shd w:val="clear" w:color="auto" w:fill="FFFFFF" w:themeFill="background1"/>
        <w:jc w:val="both"/>
      </w:pPr>
      <w:r w:rsidRPr="001466F1">
        <w:t xml:space="preserve">Almacenamiento: se utilizará Informix Dynamic Server como Gestor de Base de Datos, instalado en el servidor de base de datos de la escuela, con Sist. Operativo Linux </w:t>
      </w:r>
    </w:p>
    <w:p w:rsidR="00D21812" w:rsidRPr="001466F1" w:rsidRDefault="00D21812" w:rsidP="006D0B19">
      <w:pPr>
        <w:numPr>
          <w:ilvl w:val="0"/>
          <w:numId w:val="12"/>
        </w:numPr>
        <w:shd w:val="clear" w:color="auto" w:fill="FFFFFF" w:themeFill="background1"/>
        <w:jc w:val="both"/>
      </w:pPr>
      <w:r w:rsidRPr="001466F1">
        <w:t xml:space="preserve">Ambiente del componente “servidor” de la aplicación: </w:t>
      </w:r>
      <w:proofErr w:type="gramStart"/>
      <w:r w:rsidRPr="001466F1">
        <w:t>Linux .</w:t>
      </w:r>
      <w:proofErr w:type="gramEnd"/>
    </w:p>
    <w:p w:rsidR="00D21812" w:rsidRPr="001466F1" w:rsidRDefault="00D21812" w:rsidP="006D0B19">
      <w:pPr>
        <w:numPr>
          <w:ilvl w:val="0"/>
          <w:numId w:val="12"/>
        </w:numPr>
        <w:shd w:val="clear" w:color="auto" w:fill="FFFFFF" w:themeFill="background1"/>
        <w:jc w:val="both"/>
      </w:pPr>
      <w:r w:rsidRPr="001466F1">
        <w:t>Cada docente especificará que mínimos son deseables alcanzar en el cumplimiento del proyecto.</w:t>
      </w:r>
    </w:p>
    <w:p w:rsidR="00D21812" w:rsidRPr="006C1057" w:rsidRDefault="00D21812" w:rsidP="006D0B19">
      <w:pPr>
        <w:shd w:val="clear" w:color="auto" w:fill="FFFFFF" w:themeFill="background1"/>
        <w:rPr>
          <w:sz w:val="28"/>
          <w:szCs w:val="28"/>
        </w:rPr>
      </w:pPr>
    </w:p>
    <w:p w:rsidR="00D21812" w:rsidRPr="006C1057" w:rsidRDefault="00D21812" w:rsidP="00D21812">
      <w:pPr>
        <w:shd w:val="clear" w:color="auto" w:fill="FFFFFF" w:themeFill="background1"/>
        <w:rPr>
          <w:sz w:val="28"/>
          <w:szCs w:val="28"/>
        </w:rPr>
      </w:pPr>
    </w:p>
    <w:p w:rsidR="00D21812" w:rsidRPr="006C1057" w:rsidRDefault="00D21812" w:rsidP="00D21812">
      <w:pPr>
        <w:keepNext/>
        <w:shd w:val="clear" w:color="auto" w:fill="FFFFFF" w:themeFill="background1"/>
        <w:ind w:left="708"/>
        <w:outlineLvl w:val="1"/>
        <w:rPr>
          <w:b/>
          <w:bCs/>
          <w:sz w:val="28"/>
          <w:szCs w:val="28"/>
        </w:rPr>
      </w:pPr>
      <w:bookmarkStart w:id="46" w:name="_Toc259030914"/>
      <w:bookmarkStart w:id="47" w:name="_Toc450515556"/>
      <w:bookmarkStart w:id="48" w:name="_Toc450517993"/>
      <w:r w:rsidRPr="006C1057">
        <w:rPr>
          <w:b/>
          <w:bCs/>
          <w:sz w:val="28"/>
          <w:szCs w:val="28"/>
        </w:rPr>
        <w:t>REQUERIMIENTOS DE FORMACIÓN EMPRESARIAL.</w:t>
      </w:r>
      <w:bookmarkEnd w:id="46"/>
      <w:bookmarkEnd w:id="47"/>
      <w:bookmarkEnd w:id="48"/>
    </w:p>
    <w:p w:rsidR="00D21812" w:rsidRPr="006C1057" w:rsidRDefault="00D21812" w:rsidP="00D21812">
      <w:pPr>
        <w:shd w:val="clear" w:color="auto" w:fill="FFFFFF" w:themeFill="background1"/>
        <w:rPr>
          <w:sz w:val="28"/>
          <w:szCs w:val="28"/>
        </w:rPr>
      </w:pPr>
    </w:p>
    <w:p w:rsidR="00D21812" w:rsidRPr="001466F1" w:rsidRDefault="00D21812" w:rsidP="006D0B19">
      <w:pPr>
        <w:shd w:val="clear" w:color="auto" w:fill="FFFFFF" w:themeFill="background1"/>
        <w:ind w:left="360"/>
        <w:jc w:val="both"/>
        <w:rPr>
          <w:b/>
          <w:bCs/>
        </w:rPr>
      </w:pPr>
      <w:r w:rsidRPr="001466F1">
        <w:rPr>
          <w:b/>
          <w:bCs/>
        </w:rPr>
        <w:t xml:space="preserve">La lista de requerimientos que se indica </w:t>
      </w:r>
      <w:r w:rsidRPr="001466F1">
        <w:rPr>
          <w:b/>
          <w:bCs/>
          <w:u w:val="single"/>
        </w:rPr>
        <w:t>a continuación es tentativa y no exhaustiva</w:t>
      </w:r>
      <w:r w:rsidRPr="001466F1">
        <w:rPr>
          <w:b/>
          <w:bCs/>
        </w:rPr>
        <w:t xml:space="preserve"> cada docente indicará que puntos serán relevantes para él  pudiendo agregar a la misma aquellos puntos que no estuvieran presentes o quitar de la misma aquellos que no se consideren oportunos.</w:t>
      </w:r>
    </w:p>
    <w:p w:rsidR="00D21812" w:rsidRPr="001466F1" w:rsidRDefault="00D21812" w:rsidP="006D0B19">
      <w:pPr>
        <w:shd w:val="clear" w:color="auto" w:fill="FFFFFF" w:themeFill="background1"/>
      </w:pPr>
    </w:p>
    <w:p w:rsidR="00D21812" w:rsidRPr="001466F1" w:rsidRDefault="00D21812" w:rsidP="006D0B19">
      <w:pPr>
        <w:numPr>
          <w:ilvl w:val="0"/>
          <w:numId w:val="12"/>
        </w:numPr>
        <w:shd w:val="clear" w:color="auto" w:fill="FFFFFF" w:themeFill="background1"/>
        <w:jc w:val="both"/>
      </w:pPr>
      <w:r w:rsidRPr="001466F1">
        <w:t xml:space="preserve">A los efectos de la realización del proyecto, los estudiantes se constituirán en grupos , tal como se indicó arriba, configurando teóricamente PYMES, para lo cual deberán : </w:t>
      </w:r>
    </w:p>
    <w:p w:rsidR="00D21812" w:rsidRPr="001466F1" w:rsidRDefault="00D21812" w:rsidP="006D0B19">
      <w:pPr>
        <w:numPr>
          <w:ilvl w:val="1"/>
          <w:numId w:val="12"/>
        </w:numPr>
        <w:shd w:val="clear" w:color="auto" w:fill="FFFFFF" w:themeFill="background1"/>
        <w:jc w:val="both"/>
      </w:pPr>
      <w:r w:rsidRPr="001466F1">
        <w:t>Definir su Misión y Visión.</w:t>
      </w:r>
    </w:p>
    <w:p w:rsidR="00D21812" w:rsidRPr="001466F1" w:rsidRDefault="00D21812" w:rsidP="006D0B19">
      <w:pPr>
        <w:numPr>
          <w:ilvl w:val="1"/>
          <w:numId w:val="12"/>
        </w:numPr>
        <w:shd w:val="clear" w:color="auto" w:fill="FFFFFF" w:themeFill="background1"/>
        <w:jc w:val="both"/>
      </w:pPr>
      <w:r w:rsidRPr="001466F1">
        <w:t>Diseñar un Plan de Negocios y los Comprobantes necesarios y convenientes para la operativa de la empresa.</w:t>
      </w:r>
    </w:p>
    <w:p w:rsidR="00D21812" w:rsidRPr="001466F1" w:rsidRDefault="00D21812" w:rsidP="006D0B19">
      <w:pPr>
        <w:numPr>
          <w:ilvl w:val="1"/>
          <w:numId w:val="12"/>
        </w:numPr>
        <w:shd w:val="clear" w:color="auto" w:fill="FFFFFF" w:themeFill="background1"/>
        <w:jc w:val="both"/>
      </w:pPr>
      <w:r w:rsidRPr="001466F1">
        <w:t>Especificar los trámites que deberán realizar ante los organismos oficiales a los efectos de tener la empresa en regla.</w:t>
      </w:r>
    </w:p>
    <w:p w:rsidR="00D21812" w:rsidRPr="001466F1" w:rsidRDefault="00D21812" w:rsidP="006D0B19">
      <w:pPr>
        <w:numPr>
          <w:ilvl w:val="1"/>
          <w:numId w:val="12"/>
        </w:numPr>
        <w:shd w:val="clear" w:color="auto" w:fill="FFFFFF" w:themeFill="background1"/>
        <w:jc w:val="both"/>
      </w:pPr>
      <w:r w:rsidRPr="001466F1">
        <w:t>Estudiar la viabilidad del negocio.</w:t>
      </w:r>
    </w:p>
    <w:p w:rsidR="00D21812" w:rsidRPr="001466F1" w:rsidRDefault="00D21812" w:rsidP="006D0B19">
      <w:pPr>
        <w:numPr>
          <w:ilvl w:val="0"/>
          <w:numId w:val="12"/>
        </w:numPr>
        <w:shd w:val="clear" w:color="auto" w:fill="FFFFFF" w:themeFill="background1"/>
        <w:jc w:val="both"/>
      </w:pPr>
      <w:r w:rsidRPr="001466F1">
        <w:t>Atender a los requerimientos particulares que el/la docente solicitare y la distribución temporal que el /la docente entienda ( ver Anexos)</w:t>
      </w:r>
    </w:p>
    <w:p w:rsidR="00D21812" w:rsidRPr="006C1057" w:rsidRDefault="00D21812" w:rsidP="006D0B19">
      <w:pPr>
        <w:shd w:val="clear" w:color="auto" w:fill="FFFFFF" w:themeFill="background1"/>
        <w:jc w:val="both"/>
        <w:rPr>
          <w:sz w:val="28"/>
          <w:szCs w:val="28"/>
        </w:rPr>
      </w:pPr>
    </w:p>
    <w:p w:rsidR="00D21812" w:rsidRPr="006C1057" w:rsidRDefault="00D21812" w:rsidP="00D21812">
      <w:pPr>
        <w:keepNext/>
        <w:numPr>
          <w:ilvl w:val="1"/>
          <w:numId w:val="0"/>
        </w:numPr>
        <w:shd w:val="clear" w:color="auto" w:fill="FFFFFF" w:themeFill="background1"/>
        <w:tabs>
          <w:tab w:val="num" w:pos="0"/>
        </w:tabs>
        <w:suppressAutoHyphens/>
        <w:ind w:hanging="576"/>
        <w:outlineLvl w:val="1"/>
        <w:rPr>
          <w:b/>
          <w:bCs/>
          <w:caps/>
          <w:color w:val="000000"/>
          <w:sz w:val="28"/>
          <w:szCs w:val="28"/>
        </w:rPr>
      </w:pPr>
      <w:bookmarkStart w:id="49" w:name="_Toc385879700"/>
      <w:bookmarkStart w:id="50" w:name="_Toc450515557"/>
      <w:bookmarkStart w:id="51" w:name="_Toc450517994"/>
      <w:r w:rsidRPr="006C1057">
        <w:rPr>
          <w:b/>
          <w:bCs/>
          <w:caps/>
          <w:color w:val="000000"/>
          <w:sz w:val="28"/>
          <w:szCs w:val="28"/>
        </w:rPr>
        <w:t>Requerimientos MÍNIMOS de  Formación empresarial:</w:t>
      </w:r>
      <w:bookmarkEnd w:id="49"/>
      <w:bookmarkEnd w:id="50"/>
      <w:bookmarkEnd w:id="51"/>
    </w:p>
    <w:p w:rsidR="00D21812" w:rsidRPr="001466F1" w:rsidRDefault="00D21812" w:rsidP="006D0B19">
      <w:pPr>
        <w:shd w:val="clear" w:color="auto" w:fill="FFFFFF" w:themeFill="background1"/>
        <w:ind w:left="360"/>
        <w:jc w:val="both"/>
        <w:rPr>
          <w:bCs/>
          <w:color w:val="000000"/>
        </w:rPr>
      </w:pPr>
      <w:r w:rsidRPr="001466F1">
        <w:rPr>
          <w:bCs/>
          <w:color w:val="000000"/>
        </w:rPr>
        <w:t xml:space="preserve">Mínimo </w:t>
      </w:r>
      <w:proofErr w:type="gramStart"/>
      <w:r w:rsidRPr="001466F1">
        <w:rPr>
          <w:bCs/>
          <w:color w:val="000000"/>
        </w:rPr>
        <w:t>( 7</w:t>
      </w:r>
      <w:proofErr w:type="gramEnd"/>
      <w:r w:rsidRPr="001466F1">
        <w:rPr>
          <w:bCs/>
          <w:color w:val="000000"/>
        </w:rPr>
        <w:t xml:space="preserve"> puntos ) :</w:t>
      </w:r>
    </w:p>
    <w:p w:rsidR="00D21812" w:rsidRPr="001466F1" w:rsidRDefault="00D21812" w:rsidP="006D0B19">
      <w:pPr>
        <w:shd w:val="clear" w:color="auto" w:fill="FFFFFF" w:themeFill="background1"/>
        <w:autoSpaceDE w:val="0"/>
        <w:rPr>
          <w:color w:val="000000"/>
        </w:rPr>
      </w:pPr>
      <w:r w:rsidRPr="001466F1">
        <w:rPr>
          <w:color w:val="000000"/>
        </w:rPr>
        <w:tab/>
      </w:r>
      <w:r w:rsidRPr="001466F1">
        <w:rPr>
          <w:color w:val="000000"/>
        </w:rPr>
        <w:tab/>
      </w:r>
      <w:r w:rsidRPr="001466F1">
        <w:rPr>
          <w:color w:val="000000"/>
        </w:rPr>
        <w:tab/>
      </w:r>
      <w:r w:rsidRPr="001466F1">
        <w:rPr>
          <w:color w:val="000000"/>
        </w:rPr>
        <w:tab/>
      </w:r>
      <w:r w:rsidRPr="001466F1">
        <w:rPr>
          <w:color w:val="000000"/>
        </w:rPr>
        <w:tab/>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 xml:space="preserve">PRESENTACIÓN </w:t>
      </w:r>
    </w:p>
    <w:p w:rsidR="00D21812" w:rsidRPr="001466F1" w:rsidRDefault="00D21812" w:rsidP="006D0B19">
      <w:pPr>
        <w:numPr>
          <w:ilvl w:val="1"/>
          <w:numId w:val="25"/>
        </w:numPr>
        <w:shd w:val="clear" w:color="auto" w:fill="FFFFFF" w:themeFill="background1"/>
        <w:suppressAutoHyphens/>
        <w:autoSpaceDE w:val="0"/>
        <w:rPr>
          <w:bCs/>
          <w:color w:val="000000"/>
          <w:lang w:val="es-ES_tradnl"/>
        </w:rPr>
      </w:pPr>
      <w:r w:rsidRPr="001466F1">
        <w:rPr>
          <w:bCs/>
          <w:color w:val="000000"/>
          <w:lang w:val="es-ES_tradnl"/>
        </w:rPr>
        <w:t>Incluir nombre y logo fundamentando su elección.</w:t>
      </w:r>
    </w:p>
    <w:p w:rsidR="00D21812" w:rsidRPr="001466F1" w:rsidRDefault="00D21812" w:rsidP="006D0B19">
      <w:pPr>
        <w:numPr>
          <w:ilvl w:val="1"/>
          <w:numId w:val="25"/>
        </w:numPr>
        <w:shd w:val="clear" w:color="auto" w:fill="FFFFFF" w:themeFill="background1"/>
        <w:suppressAutoHyphens/>
        <w:autoSpaceDE w:val="0"/>
        <w:rPr>
          <w:bCs/>
          <w:color w:val="000000"/>
          <w:lang w:val="es-ES_tradnl"/>
        </w:rPr>
      </w:pPr>
      <w:r w:rsidRPr="001466F1">
        <w:rPr>
          <w:bCs/>
          <w:color w:val="000000"/>
          <w:lang w:val="es-ES_tradnl"/>
        </w:rPr>
        <w:t>Actividad y giro a desarrollar.</w:t>
      </w:r>
    </w:p>
    <w:p w:rsidR="00D21812" w:rsidRPr="001466F1" w:rsidRDefault="00D21812" w:rsidP="006D0B19">
      <w:pPr>
        <w:numPr>
          <w:ilvl w:val="1"/>
          <w:numId w:val="25"/>
        </w:numPr>
        <w:shd w:val="clear" w:color="auto" w:fill="FFFFFF" w:themeFill="background1"/>
        <w:suppressAutoHyphens/>
        <w:autoSpaceDE w:val="0"/>
        <w:rPr>
          <w:bCs/>
          <w:color w:val="000000"/>
          <w:lang w:val="es-ES_tradnl"/>
        </w:rPr>
      </w:pPr>
      <w:r w:rsidRPr="001466F1">
        <w:rPr>
          <w:bCs/>
          <w:color w:val="000000"/>
          <w:lang w:val="es-ES_tradnl"/>
        </w:rPr>
        <w:t>Descripción breve del producto o servicio,</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MISIÓN, VISIÓN, OBJETIVOS, VALORES Y PRINCIPIOS.</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LOCALIZACIÓN</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lastRenderedPageBreak/>
        <w:t>FORMA JURÍDICA</w:t>
      </w:r>
    </w:p>
    <w:p w:rsidR="00D21812" w:rsidRPr="001466F1" w:rsidRDefault="00D21812" w:rsidP="006D0B19">
      <w:pPr>
        <w:numPr>
          <w:ilvl w:val="1"/>
          <w:numId w:val="25"/>
        </w:numPr>
        <w:shd w:val="clear" w:color="auto" w:fill="FFFFFF" w:themeFill="background1"/>
        <w:suppressAutoHyphens/>
        <w:autoSpaceDE w:val="0"/>
        <w:rPr>
          <w:bCs/>
          <w:color w:val="000000"/>
          <w:lang w:val="es-ES_tradnl"/>
        </w:rPr>
      </w:pPr>
      <w:r w:rsidRPr="001466F1">
        <w:rPr>
          <w:bCs/>
          <w:color w:val="000000"/>
          <w:lang w:val="es-ES_tradnl"/>
        </w:rPr>
        <w:t>Características del tipo de sociedad elegido (Ley 16.060 de Sociedades Comerciales).</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PLAN DE MARKETING</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PLAN DE INVERSIONES</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PLAN DE FINANCIACIÓN</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PLAN DE RECURSOS HUMANOS</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VIABILIDAD ECONÓMICO  FINANCIERA</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TRÁMITES</w:t>
      </w:r>
    </w:p>
    <w:p w:rsidR="00D21812" w:rsidRPr="001466F1" w:rsidRDefault="00D21812" w:rsidP="006D0B19">
      <w:pPr>
        <w:numPr>
          <w:ilvl w:val="0"/>
          <w:numId w:val="25"/>
        </w:numPr>
        <w:shd w:val="clear" w:color="auto" w:fill="FFFFFF" w:themeFill="background1"/>
        <w:suppressAutoHyphens/>
        <w:autoSpaceDE w:val="0"/>
        <w:rPr>
          <w:bCs/>
          <w:color w:val="000000"/>
          <w:lang w:val="es-ES_tradnl"/>
        </w:rPr>
      </w:pPr>
      <w:r w:rsidRPr="001466F1">
        <w:rPr>
          <w:bCs/>
          <w:color w:val="000000"/>
          <w:lang w:val="es-ES_tradnl"/>
        </w:rPr>
        <w:t>COMPROBANTES</w:t>
      </w:r>
    </w:p>
    <w:p w:rsidR="00D21812" w:rsidRPr="006C1057" w:rsidRDefault="00D21812" w:rsidP="006D0B19">
      <w:pPr>
        <w:shd w:val="clear" w:color="auto" w:fill="FFFFFF" w:themeFill="background1"/>
        <w:rPr>
          <w:sz w:val="28"/>
          <w:szCs w:val="28"/>
        </w:rPr>
      </w:pPr>
    </w:p>
    <w:p w:rsidR="00D21812" w:rsidRPr="006C1057" w:rsidRDefault="00D21812" w:rsidP="00D21812">
      <w:pPr>
        <w:keepNext/>
        <w:shd w:val="clear" w:color="auto" w:fill="FFFFFF" w:themeFill="background1"/>
        <w:ind w:left="708"/>
        <w:outlineLvl w:val="1"/>
        <w:rPr>
          <w:b/>
          <w:bCs/>
          <w:caps/>
          <w:sz w:val="28"/>
          <w:szCs w:val="28"/>
        </w:rPr>
      </w:pPr>
      <w:bookmarkStart w:id="52" w:name="_Toc450515558"/>
      <w:bookmarkStart w:id="53" w:name="_Toc450517995"/>
      <w:r w:rsidRPr="006C1057">
        <w:rPr>
          <w:b/>
          <w:bCs/>
          <w:caps/>
          <w:sz w:val="28"/>
          <w:szCs w:val="28"/>
        </w:rPr>
        <w:t>Requerimientos DE ANÁLISIS Y DISEÑO DE APLICACIONES.</w:t>
      </w:r>
      <w:bookmarkEnd w:id="52"/>
      <w:bookmarkEnd w:id="53"/>
    </w:p>
    <w:p w:rsidR="00D21812" w:rsidRPr="001466F1" w:rsidRDefault="00D21812" w:rsidP="00D21812">
      <w:pPr>
        <w:shd w:val="clear" w:color="auto" w:fill="FFFFFF" w:themeFill="background1"/>
      </w:pPr>
    </w:p>
    <w:p w:rsidR="00D21812" w:rsidRPr="001466F1" w:rsidRDefault="00D21812" w:rsidP="006D0B19">
      <w:pPr>
        <w:shd w:val="clear" w:color="auto" w:fill="FFFFFF" w:themeFill="background1"/>
        <w:ind w:left="360"/>
        <w:jc w:val="both"/>
        <w:rPr>
          <w:b/>
          <w:bCs/>
        </w:rPr>
      </w:pPr>
      <w:r w:rsidRPr="001466F1">
        <w:rPr>
          <w:b/>
          <w:bCs/>
        </w:rPr>
        <w:t xml:space="preserve">La lista de requerimientos que se indica </w:t>
      </w:r>
      <w:r w:rsidRPr="001466F1">
        <w:rPr>
          <w:b/>
          <w:bCs/>
          <w:u w:val="single"/>
        </w:rPr>
        <w:t>a continuación es tentativa y no exhaustiva</w:t>
      </w:r>
      <w:r w:rsidRPr="001466F1">
        <w:rPr>
          <w:b/>
          <w:bCs/>
        </w:rPr>
        <w:t xml:space="preserve"> cada docente indicará que puntos serán relevantes para </w:t>
      </w:r>
      <w:proofErr w:type="gramStart"/>
      <w:r w:rsidRPr="001466F1">
        <w:rPr>
          <w:b/>
          <w:bCs/>
        </w:rPr>
        <w:t xml:space="preserve">él </w:t>
      </w:r>
      <w:r w:rsidR="001301F1" w:rsidRPr="001466F1">
        <w:rPr>
          <w:b/>
          <w:bCs/>
        </w:rPr>
        <w:t>,</w:t>
      </w:r>
      <w:proofErr w:type="gramEnd"/>
      <w:r w:rsidRPr="001466F1">
        <w:rPr>
          <w:b/>
          <w:bCs/>
        </w:rPr>
        <w:t xml:space="preserve"> pudiendo agregar a la misma aquellos puntos que no estuvieran presentes o quitar de la misma aquellos que no se consideren oportunos.</w:t>
      </w:r>
    </w:p>
    <w:p w:rsidR="00D21812" w:rsidRPr="001466F1" w:rsidRDefault="00D21812" w:rsidP="006D0B19">
      <w:pPr>
        <w:shd w:val="clear" w:color="auto" w:fill="FFFFFF" w:themeFill="background1"/>
        <w:ind w:left="360"/>
        <w:jc w:val="both"/>
        <w:rPr>
          <w:b/>
          <w:bCs/>
          <w:u w:val="single"/>
        </w:rPr>
      </w:pPr>
    </w:p>
    <w:p w:rsidR="00D21812" w:rsidRPr="001466F1" w:rsidRDefault="00D21812" w:rsidP="006D0B19">
      <w:pPr>
        <w:shd w:val="clear" w:color="auto" w:fill="FFFFFF" w:themeFill="background1"/>
        <w:ind w:left="360"/>
        <w:jc w:val="both"/>
        <w:rPr>
          <w:bCs/>
        </w:rPr>
      </w:pPr>
      <w:r w:rsidRPr="001466F1">
        <w:rPr>
          <w:bCs/>
        </w:rPr>
        <w:t xml:space="preserve">Se propone para el siguiente proyecto la siguiente </w:t>
      </w:r>
      <w:proofErr w:type="gramStart"/>
      <w:r w:rsidRPr="001466F1">
        <w:rPr>
          <w:bCs/>
        </w:rPr>
        <w:t>metodología :</w:t>
      </w:r>
      <w:proofErr w:type="gramEnd"/>
    </w:p>
    <w:p w:rsidR="00D21812" w:rsidRPr="001466F1" w:rsidRDefault="00D21812" w:rsidP="006D0B19">
      <w:pPr>
        <w:shd w:val="clear" w:color="auto" w:fill="FFFFFF" w:themeFill="background1"/>
        <w:ind w:left="360"/>
        <w:jc w:val="both"/>
        <w:rPr>
          <w:bCs/>
        </w:rPr>
      </w:pPr>
      <w:r w:rsidRPr="001466F1">
        <w:rPr>
          <w:bCs/>
        </w:rPr>
        <w:t>* Fundamentación  del modelo de desarrollo a seguir.</w:t>
      </w:r>
    </w:p>
    <w:p w:rsidR="00D21812" w:rsidRPr="001466F1" w:rsidRDefault="00D21812" w:rsidP="006D0B19">
      <w:pPr>
        <w:shd w:val="clear" w:color="auto" w:fill="FFFFFF" w:themeFill="background1"/>
        <w:ind w:left="360"/>
        <w:jc w:val="both"/>
        <w:rPr>
          <w:bCs/>
        </w:rPr>
      </w:pPr>
      <w:r w:rsidRPr="001466F1">
        <w:rPr>
          <w:bCs/>
        </w:rPr>
        <w:t>* Respetar el orden en la sucesión de etapas propuestas por el modelo elegido.</w:t>
      </w:r>
    </w:p>
    <w:p w:rsidR="00D21812" w:rsidRPr="001466F1" w:rsidRDefault="00D21812" w:rsidP="006D0B19">
      <w:pPr>
        <w:shd w:val="clear" w:color="auto" w:fill="FFFFFF" w:themeFill="background1"/>
        <w:ind w:left="360"/>
        <w:jc w:val="both"/>
        <w:rPr>
          <w:bCs/>
        </w:rPr>
      </w:pPr>
      <w:r w:rsidRPr="001466F1">
        <w:rPr>
          <w:bCs/>
        </w:rPr>
        <w:t>* Documentar la solución informática.</w:t>
      </w:r>
    </w:p>
    <w:p w:rsidR="00D21812" w:rsidRPr="001466F1" w:rsidRDefault="00D21812" w:rsidP="006D0B19">
      <w:pPr>
        <w:shd w:val="clear" w:color="auto" w:fill="FFFFFF" w:themeFill="background1"/>
        <w:ind w:left="360"/>
        <w:jc w:val="both"/>
        <w:rPr>
          <w:bCs/>
        </w:rPr>
      </w:pPr>
      <w:r w:rsidRPr="001466F1">
        <w:rPr>
          <w:bCs/>
        </w:rPr>
        <w:t>* Utilización de herramientas de modelado, así como también herramientas C.A.S.E. para la concreción del proyecto.</w:t>
      </w:r>
    </w:p>
    <w:p w:rsidR="00D21812" w:rsidRPr="001466F1" w:rsidRDefault="00D21812" w:rsidP="006D0B19">
      <w:pPr>
        <w:shd w:val="clear" w:color="auto" w:fill="FFFFFF" w:themeFill="background1"/>
        <w:ind w:left="360"/>
        <w:jc w:val="both"/>
        <w:rPr>
          <w:bCs/>
        </w:rPr>
      </w:pPr>
      <w:r w:rsidRPr="001466F1">
        <w:rPr>
          <w:bCs/>
        </w:rPr>
        <w:t>* Utilización de herramientas de planificación propuestas por la asignatura PROYECTO.</w:t>
      </w:r>
    </w:p>
    <w:p w:rsidR="00D21812" w:rsidRPr="006C1057" w:rsidRDefault="00D21812" w:rsidP="006D0B19">
      <w:pPr>
        <w:shd w:val="clear" w:color="auto" w:fill="FFFFFF" w:themeFill="background1"/>
        <w:ind w:left="360"/>
        <w:jc w:val="both"/>
        <w:rPr>
          <w:bCs/>
          <w:sz w:val="28"/>
          <w:szCs w:val="28"/>
        </w:rPr>
      </w:pPr>
    </w:p>
    <w:p w:rsidR="00D21812" w:rsidRPr="006C1057" w:rsidRDefault="00D21812" w:rsidP="006D0B19">
      <w:pPr>
        <w:shd w:val="clear" w:color="auto" w:fill="FFFFFF" w:themeFill="background1"/>
        <w:ind w:left="360"/>
        <w:jc w:val="both"/>
        <w:rPr>
          <w:b/>
          <w:bCs/>
          <w:sz w:val="28"/>
          <w:szCs w:val="28"/>
        </w:rPr>
      </w:pPr>
      <w:r w:rsidRPr="006C1057">
        <w:rPr>
          <w:b/>
          <w:bCs/>
          <w:sz w:val="28"/>
          <w:szCs w:val="28"/>
        </w:rPr>
        <w:t xml:space="preserve">Para la 1era. </w:t>
      </w:r>
      <w:proofErr w:type="gramStart"/>
      <w:r w:rsidRPr="006C1057">
        <w:rPr>
          <w:b/>
          <w:bCs/>
          <w:sz w:val="28"/>
          <w:szCs w:val="28"/>
        </w:rPr>
        <w:t>Entrega  :</w:t>
      </w:r>
      <w:proofErr w:type="gramEnd"/>
    </w:p>
    <w:p w:rsidR="00D21812" w:rsidRPr="001466F1" w:rsidRDefault="00D21812" w:rsidP="006D0B19">
      <w:pPr>
        <w:shd w:val="clear" w:color="auto" w:fill="FFFFFF" w:themeFill="background1"/>
        <w:ind w:left="360"/>
        <w:jc w:val="both"/>
        <w:rPr>
          <w:bCs/>
        </w:rPr>
      </w:pPr>
      <w:proofErr w:type="gramStart"/>
      <w:r w:rsidRPr="001466F1">
        <w:rPr>
          <w:bCs/>
        </w:rPr>
        <w:t>Anteproyecto :</w:t>
      </w:r>
      <w:proofErr w:type="gramEnd"/>
    </w:p>
    <w:p w:rsidR="00D21812" w:rsidRPr="001466F1" w:rsidRDefault="00D21812" w:rsidP="006D0B19">
      <w:pPr>
        <w:shd w:val="clear" w:color="auto" w:fill="FFFFFF" w:themeFill="background1"/>
        <w:ind w:left="360"/>
        <w:jc w:val="both"/>
        <w:rPr>
          <w:bCs/>
        </w:rPr>
      </w:pPr>
      <w:r w:rsidRPr="001466F1">
        <w:rPr>
          <w:bCs/>
        </w:rPr>
        <w:t>1. Relevamiento.</w:t>
      </w:r>
    </w:p>
    <w:p w:rsidR="00D21812" w:rsidRPr="001466F1" w:rsidRDefault="00D21812" w:rsidP="006D0B19">
      <w:pPr>
        <w:shd w:val="clear" w:color="auto" w:fill="FFFFFF" w:themeFill="background1"/>
        <w:ind w:left="708"/>
        <w:jc w:val="both"/>
        <w:rPr>
          <w:bCs/>
        </w:rPr>
      </w:pPr>
      <w:r w:rsidRPr="001466F1">
        <w:rPr>
          <w:bCs/>
        </w:rPr>
        <w:t>a. Empleo de técnicas vistas durante el curso</w:t>
      </w:r>
    </w:p>
    <w:p w:rsidR="00D21812" w:rsidRPr="001466F1" w:rsidRDefault="00D21812" w:rsidP="006D0B19">
      <w:pPr>
        <w:shd w:val="clear" w:color="auto" w:fill="FFFFFF" w:themeFill="background1"/>
        <w:ind w:left="708"/>
        <w:jc w:val="both"/>
        <w:rPr>
          <w:bCs/>
        </w:rPr>
      </w:pPr>
      <w:r w:rsidRPr="001466F1">
        <w:rPr>
          <w:bCs/>
        </w:rPr>
        <w:t>b. Elaboración de formularios apropiados para la tarea anterior.</w:t>
      </w:r>
    </w:p>
    <w:p w:rsidR="00D21812" w:rsidRPr="001466F1" w:rsidRDefault="00D21812" w:rsidP="006D0B19">
      <w:pPr>
        <w:shd w:val="clear" w:color="auto" w:fill="FFFFFF" w:themeFill="background1"/>
        <w:ind w:left="360"/>
        <w:jc w:val="both"/>
        <w:rPr>
          <w:bCs/>
        </w:rPr>
      </w:pPr>
      <w:r w:rsidRPr="001466F1">
        <w:rPr>
          <w:bCs/>
        </w:rPr>
        <w:t>2. Estudio de factibilidades.</w:t>
      </w:r>
    </w:p>
    <w:p w:rsidR="00D21812" w:rsidRPr="001466F1" w:rsidRDefault="00D21812" w:rsidP="006D0B19">
      <w:pPr>
        <w:shd w:val="clear" w:color="auto" w:fill="FFFFFF" w:themeFill="background1"/>
        <w:ind w:left="360"/>
        <w:jc w:val="both"/>
        <w:rPr>
          <w:bCs/>
        </w:rPr>
      </w:pPr>
      <w:r w:rsidRPr="001466F1">
        <w:rPr>
          <w:bCs/>
        </w:rPr>
        <w:t>3. Cálculo de métricas del proyecto.</w:t>
      </w:r>
    </w:p>
    <w:p w:rsidR="00D21812" w:rsidRPr="001466F1" w:rsidRDefault="00D21812" w:rsidP="006D0B19">
      <w:pPr>
        <w:shd w:val="clear" w:color="auto" w:fill="FFFFFF" w:themeFill="background1"/>
        <w:ind w:left="360"/>
        <w:jc w:val="both"/>
        <w:rPr>
          <w:bCs/>
        </w:rPr>
      </w:pPr>
      <w:r w:rsidRPr="001466F1">
        <w:rPr>
          <w:bCs/>
        </w:rPr>
        <w:t>4. Planificación</w:t>
      </w:r>
    </w:p>
    <w:p w:rsidR="00D21812" w:rsidRPr="001466F1" w:rsidRDefault="00D21812" w:rsidP="006D0B19">
      <w:pPr>
        <w:shd w:val="clear" w:color="auto" w:fill="FFFFFF" w:themeFill="background1"/>
        <w:ind w:left="360"/>
        <w:jc w:val="both"/>
        <w:rPr>
          <w:bCs/>
        </w:rPr>
      </w:pPr>
      <w:r w:rsidRPr="001466F1">
        <w:rPr>
          <w:bCs/>
        </w:rPr>
        <w:t>5. Especificación de Requerimientos.</w:t>
      </w:r>
    </w:p>
    <w:p w:rsidR="00D21812" w:rsidRPr="001466F1" w:rsidRDefault="00D21812" w:rsidP="006D0B19">
      <w:pPr>
        <w:shd w:val="clear" w:color="auto" w:fill="FFFFFF" w:themeFill="background1"/>
        <w:ind w:left="360"/>
        <w:jc w:val="both"/>
        <w:rPr>
          <w:bCs/>
        </w:rPr>
      </w:pPr>
      <w:proofErr w:type="gramStart"/>
      <w:r w:rsidRPr="001466F1">
        <w:rPr>
          <w:bCs/>
        </w:rPr>
        <w:t>Análisis :</w:t>
      </w:r>
      <w:proofErr w:type="gramEnd"/>
    </w:p>
    <w:p w:rsidR="00D21812" w:rsidRPr="001466F1" w:rsidRDefault="00D21812" w:rsidP="006D0B19">
      <w:pPr>
        <w:shd w:val="clear" w:color="auto" w:fill="FFFFFF" w:themeFill="background1"/>
        <w:ind w:left="360"/>
        <w:jc w:val="both"/>
        <w:rPr>
          <w:bCs/>
        </w:rPr>
      </w:pPr>
      <w:r w:rsidRPr="001466F1">
        <w:rPr>
          <w:bCs/>
        </w:rPr>
        <w:t>1. Análisis F.O.D.A.</w:t>
      </w:r>
    </w:p>
    <w:p w:rsidR="00D21812" w:rsidRPr="006C1057" w:rsidRDefault="00D21812" w:rsidP="006D0B19">
      <w:pPr>
        <w:shd w:val="clear" w:color="auto" w:fill="FFFFFF" w:themeFill="background1"/>
        <w:ind w:left="360"/>
        <w:jc w:val="both"/>
        <w:rPr>
          <w:bCs/>
          <w:sz w:val="28"/>
          <w:szCs w:val="28"/>
        </w:rPr>
      </w:pPr>
    </w:p>
    <w:p w:rsidR="00D21812" w:rsidRPr="006C1057" w:rsidRDefault="00D21812" w:rsidP="006D0B19">
      <w:pPr>
        <w:shd w:val="clear" w:color="auto" w:fill="FFFFFF" w:themeFill="background1"/>
        <w:ind w:left="360"/>
        <w:jc w:val="both"/>
        <w:rPr>
          <w:b/>
          <w:bCs/>
          <w:sz w:val="28"/>
          <w:szCs w:val="28"/>
        </w:rPr>
      </w:pPr>
      <w:r w:rsidRPr="006C1057">
        <w:rPr>
          <w:b/>
          <w:bCs/>
          <w:sz w:val="28"/>
          <w:szCs w:val="28"/>
        </w:rPr>
        <w:t xml:space="preserve">Para la 2da. </w:t>
      </w:r>
      <w:proofErr w:type="gramStart"/>
      <w:r w:rsidRPr="006C1057">
        <w:rPr>
          <w:b/>
          <w:bCs/>
          <w:sz w:val="28"/>
          <w:szCs w:val="28"/>
        </w:rPr>
        <w:t>entrega</w:t>
      </w:r>
      <w:proofErr w:type="gramEnd"/>
      <w:r w:rsidRPr="006C1057">
        <w:rPr>
          <w:b/>
          <w:bCs/>
          <w:sz w:val="28"/>
          <w:szCs w:val="28"/>
        </w:rPr>
        <w:t xml:space="preserve"> :</w:t>
      </w:r>
    </w:p>
    <w:p w:rsidR="00D21812" w:rsidRPr="001466F1" w:rsidRDefault="00D21812" w:rsidP="006D0B19">
      <w:pPr>
        <w:shd w:val="clear" w:color="auto" w:fill="FFFFFF" w:themeFill="background1"/>
        <w:ind w:left="360"/>
        <w:jc w:val="both"/>
        <w:rPr>
          <w:bCs/>
        </w:rPr>
      </w:pPr>
    </w:p>
    <w:p w:rsidR="00D21812" w:rsidRPr="001466F1" w:rsidRDefault="00D21812" w:rsidP="006D0B19">
      <w:pPr>
        <w:shd w:val="clear" w:color="auto" w:fill="FFFFFF" w:themeFill="background1"/>
        <w:ind w:left="360"/>
        <w:jc w:val="both"/>
        <w:rPr>
          <w:bCs/>
        </w:rPr>
      </w:pPr>
      <w:proofErr w:type="gramStart"/>
      <w:r w:rsidRPr="001466F1">
        <w:rPr>
          <w:bCs/>
        </w:rPr>
        <w:t>Análisis :</w:t>
      </w:r>
      <w:proofErr w:type="gramEnd"/>
    </w:p>
    <w:p w:rsidR="00D21812" w:rsidRPr="001466F1" w:rsidRDefault="00D21812" w:rsidP="006D0B19">
      <w:pPr>
        <w:shd w:val="clear" w:color="auto" w:fill="FFFFFF" w:themeFill="background1"/>
        <w:ind w:left="360"/>
        <w:jc w:val="both"/>
        <w:rPr>
          <w:bCs/>
        </w:rPr>
      </w:pPr>
      <w:r w:rsidRPr="001466F1">
        <w:rPr>
          <w:bCs/>
        </w:rPr>
        <w:t>2. Análisis Costo-Beneficio.</w:t>
      </w:r>
    </w:p>
    <w:p w:rsidR="00D21812" w:rsidRPr="001466F1" w:rsidRDefault="00D21812" w:rsidP="006D0B19">
      <w:pPr>
        <w:shd w:val="clear" w:color="auto" w:fill="FFFFFF" w:themeFill="background1"/>
        <w:ind w:left="360"/>
        <w:jc w:val="both"/>
        <w:rPr>
          <w:bCs/>
          <w:lang w:val="pt-BR"/>
        </w:rPr>
      </w:pPr>
      <w:smartTag w:uri="urn:schemas-microsoft-com:office:smarttags" w:element="metricconverter">
        <w:smartTagPr>
          <w:attr w:name="ProductID" w:val="3. M"/>
        </w:smartTagPr>
        <w:r w:rsidRPr="001466F1">
          <w:rPr>
            <w:bCs/>
            <w:lang w:val="pt-BR"/>
          </w:rPr>
          <w:t>3. M</w:t>
        </w:r>
      </w:smartTag>
      <w:r w:rsidRPr="001466F1">
        <w:rPr>
          <w:bCs/>
          <w:lang w:val="pt-BR"/>
        </w:rPr>
        <w:t xml:space="preserve">.E.R. </w:t>
      </w:r>
      <w:proofErr w:type="gramStart"/>
      <w:r w:rsidRPr="001466F1">
        <w:rPr>
          <w:bCs/>
          <w:lang w:val="pt-BR"/>
        </w:rPr>
        <w:t xml:space="preserve">( </w:t>
      </w:r>
      <w:proofErr w:type="gramEnd"/>
      <w:r w:rsidRPr="001466F1">
        <w:rPr>
          <w:bCs/>
          <w:lang w:val="pt-BR"/>
        </w:rPr>
        <w:t xml:space="preserve">o Diagrama de </w:t>
      </w:r>
      <w:proofErr w:type="spellStart"/>
      <w:r w:rsidRPr="001466F1">
        <w:rPr>
          <w:bCs/>
          <w:lang w:val="pt-BR"/>
        </w:rPr>
        <w:t>clases</w:t>
      </w:r>
      <w:proofErr w:type="spellEnd"/>
      <w:r w:rsidRPr="001466F1">
        <w:rPr>
          <w:bCs/>
          <w:lang w:val="pt-BR"/>
        </w:rPr>
        <w:t xml:space="preserve"> UML)</w:t>
      </w:r>
    </w:p>
    <w:p w:rsidR="00D21812" w:rsidRPr="001466F1" w:rsidRDefault="00D21812" w:rsidP="006D0B19">
      <w:pPr>
        <w:shd w:val="clear" w:color="auto" w:fill="FFFFFF" w:themeFill="background1"/>
        <w:ind w:left="360"/>
        <w:jc w:val="both"/>
        <w:rPr>
          <w:bCs/>
          <w:lang w:val="es-UY"/>
        </w:rPr>
      </w:pPr>
      <w:r w:rsidRPr="001466F1">
        <w:rPr>
          <w:bCs/>
          <w:lang w:val="es-UY"/>
        </w:rPr>
        <w:t xml:space="preserve">4. Modelo esencial </w:t>
      </w:r>
      <w:proofErr w:type="gramStart"/>
      <w:r w:rsidRPr="001466F1">
        <w:rPr>
          <w:bCs/>
          <w:lang w:val="es-UY"/>
        </w:rPr>
        <w:t>( optativo</w:t>
      </w:r>
      <w:proofErr w:type="gramEnd"/>
      <w:r w:rsidRPr="001466F1">
        <w:rPr>
          <w:bCs/>
          <w:lang w:val="es-UY"/>
        </w:rPr>
        <w:t>) o Modelo de dominio</w:t>
      </w:r>
    </w:p>
    <w:p w:rsidR="00D21812" w:rsidRPr="001466F1" w:rsidRDefault="00D21812" w:rsidP="006D0B19">
      <w:pPr>
        <w:shd w:val="clear" w:color="auto" w:fill="FFFFFF" w:themeFill="background1"/>
        <w:ind w:left="360"/>
        <w:jc w:val="both"/>
        <w:rPr>
          <w:bCs/>
          <w:lang w:val="es-UY"/>
        </w:rPr>
      </w:pPr>
      <w:r w:rsidRPr="001466F1">
        <w:rPr>
          <w:bCs/>
          <w:lang w:val="es-UY"/>
        </w:rPr>
        <w:t>5. Diccionario de datos.</w:t>
      </w:r>
    </w:p>
    <w:p w:rsidR="00D21812" w:rsidRPr="001466F1" w:rsidRDefault="00D21812" w:rsidP="006D0B19">
      <w:pPr>
        <w:shd w:val="clear" w:color="auto" w:fill="FFFFFF" w:themeFill="background1"/>
        <w:ind w:left="360"/>
        <w:jc w:val="both"/>
        <w:rPr>
          <w:bCs/>
          <w:lang w:val="es-UY"/>
        </w:rPr>
      </w:pPr>
      <w:r w:rsidRPr="001466F1">
        <w:rPr>
          <w:bCs/>
          <w:lang w:val="es-UY"/>
        </w:rPr>
        <w:t xml:space="preserve">6. Especificación de procesos (Diagrama </w:t>
      </w:r>
      <w:proofErr w:type="spellStart"/>
      <w:r w:rsidRPr="001466F1">
        <w:rPr>
          <w:bCs/>
          <w:lang w:val="es-UY"/>
        </w:rPr>
        <w:t>Nassi-Schneiderman</w:t>
      </w:r>
      <w:proofErr w:type="spellEnd"/>
      <w:r w:rsidRPr="001466F1">
        <w:rPr>
          <w:bCs/>
          <w:lang w:val="es-UY"/>
        </w:rPr>
        <w:t xml:space="preserve">, </w:t>
      </w:r>
      <w:proofErr w:type="spellStart"/>
      <w:r w:rsidRPr="001466F1">
        <w:rPr>
          <w:bCs/>
          <w:lang w:val="es-UY"/>
        </w:rPr>
        <w:t>Warnier</w:t>
      </w:r>
      <w:proofErr w:type="spellEnd"/>
      <w:r w:rsidRPr="001466F1">
        <w:rPr>
          <w:bCs/>
          <w:lang w:val="es-UY"/>
        </w:rPr>
        <w:t xml:space="preserve"> –</w:t>
      </w:r>
      <w:proofErr w:type="spellStart"/>
      <w:r w:rsidRPr="001466F1">
        <w:rPr>
          <w:bCs/>
          <w:lang w:val="es-UY"/>
        </w:rPr>
        <w:t>Orr</w:t>
      </w:r>
      <w:proofErr w:type="spellEnd"/>
      <w:r w:rsidRPr="001466F1">
        <w:rPr>
          <w:bCs/>
          <w:lang w:val="es-UY"/>
        </w:rPr>
        <w:t>)</w:t>
      </w:r>
    </w:p>
    <w:p w:rsidR="00D21812" w:rsidRPr="001466F1" w:rsidRDefault="00D21812" w:rsidP="006D0B19">
      <w:pPr>
        <w:shd w:val="clear" w:color="auto" w:fill="FFFFFF" w:themeFill="background1"/>
        <w:ind w:left="360"/>
        <w:jc w:val="both"/>
        <w:rPr>
          <w:bCs/>
        </w:rPr>
      </w:pPr>
      <w:r w:rsidRPr="001466F1">
        <w:rPr>
          <w:bCs/>
        </w:rPr>
        <w:t xml:space="preserve">7. Casos de Uso </w:t>
      </w:r>
      <w:proofErr w:type="gramStart"/>
      <w:r w:rsidRPr="001466F1">
        <w:rPr>
          <w:bCs/>
        </w:rPr>
        <w:t>( planilla</w:t>
      </w:r>
      <w:proofErr w:type="gramEnd"/>
      <w:r w:rsidRPr="001466F1">
        <w:rPr>
          <w:bCs/>
        </w:rPr>
        <w:t xml:space="preserve"> y diagrama)</w:t>
      </w:r>
    </w:p>
    <w:p w:rsidR="00D21812" w:rsidRPr="001466F1" w:rsidRDefault="00D21812" w:rsidP="006D0B19">
      <w:pPr>
        <w:shd w:val="clear" w:color="auto" w:fill="FFFFFF" w:themeFill="background1"/>
        <w:ind w:left="360"/>
        <w:jc w:val="both"/>
        <w:rPr>
          <w:bCs/>
        </w:rPr>
      </w:pPr>
      <w:r w:rsidRPr="001466F1">
        <w:rPr>
          <w:bCs/>
        </w:rPr>
        <w:t>8. Diagrama de estados</w:t>
      </w:r>
    </w:p>
    <w:p w:rsidR="00D21812" w:rsidRPr="006C1057" w:rsidRDefault="00D21812" w:rsidP="006D0B19">
      <w:pPr>
        <w:shd w:val="clear" w:color="auto" w:fill="FFFFFF" w:themeFill="background1"/>
        <w:ind w:left="720"/>
        <w:jc w:val="both"/>
        <w:rPr>
          <w:bCs/>
          <w:sz w:val="28"/>
          <w:szCs w:val="28"/>
        </w:rPr>
      </w:pPr>
    </w:p>
    <w:p w:rsidR="00D21812" w:rsidRPr="006C1057" w:rsidRDefault="00D21812" w:rsidP="00D21812">
      <w:pPr>
        <w:shd w:val="clear" w:color="auto" w:fill="FFFFFF" w:themeFill="background1"/>
        <w:jc w:val="both"/>
        <w:rPr>
          <w:bCs/>
          <w:sz w:val="28"/>
          <w:szCs w:val="28"/>
        </w:rPr>
      </w:pPr>
      <w:r w:rsidRPr="006C1057">
        <w:rPr>
          <w:bCs/>
          <w:sz w:val="28"/>
          <w:szCs w:val="28"/>
        </w:rPr>
        <w:lastRenderedPageBreak/>
        <w:tab/>
      </w:r>
    </w:p>
    <w:p w:rsidR="00D21812" w:rsidRPr="006C1057" w:rsidRDefault="00D21812" w:rsidP="00D21812">
      <w:pPr>
        <w:shd w:val="clear" w:color="auto" w:fill="FFFFFF" w:themeFill="background1"/>
        <w:rPr>
          <w:b/>
          <w:bCs/>
          <w:sz w:val="28"/>
          <w:szCs w:val="28"/>
        </w:rPr>
      </w:pPr>
      <w:r w:rsidRPr="006C1057">
        <w:rPr>
          <w:b/>
          <w:bCs/>
          <w:sz w:val="28"/>
          <w:szCs w:val="28"/>
        </w:rPr>
        <w:t xml:space="preserve">      Para la 3era. </w:t>
      </w:r>
      <w:proofErr w:type="gramStart"/>
      <w:r w:rsidRPr="006C1057">
        <w:rPr>
          <w:b/>
          <w:bCs/>
          <w:sz w:val="28"/>
          <w:szCs w:val="28"/>
        </w:rPr>
        <w:t>entrega</w:t>
      </w:r>
      <w:proofErr w:type="gramEnd"/>
      <w:r w:rsidRPr="006C1057">
        <w:rPr>
          <w:b/>
          <w:bCs/>
          <w:sz w:val="28"/>
          <w:szCs w:val="28"/>
        </w:rPr>
        <w:t xml:space="preserve"> :</w:t>
      </w:r>
    </w:p>
    <w:p w:rsidR="00D21812" w:rsidRPr="001466F1" w:rsidRDefault="00D21812" w:rsidP="00D21812">
      <w:pPr>
        <w:shd w:val="clear" w:color="auto" w:fill="FFFFFF" w:themeFill="background1"/>
        <w:ind w:left="360"/>
        <w:jc w:val="both"/>
        <w:rPr>
          <w:bCs/>
        </w:rPr>
      </w:pPr>
    </w:p>
    <w:p w:rsidR="00D21812" w:rsidRPr="001466F1" w:rsidRDefault="00D21812" w:rsidP="00071C2E">
      <w:pPr>
        <w:shd w:val="clear" w:color="auto" w:fill="FFFFFF" w:themeFill="background1"/>
        <w:ind w:left="360"/>
        <w:jc w:val="both"/>
        <w:rPr>
          <w:bCs/>
        </w:rPr>
      </w:pPr>
      <w:r w:rsidRPr="001466F1">
        <w:rPr>
          <w:bCs/>
        </w:rPr>
        <w:tab/>
      </w:r>
      <w:proofErr w:type="gramStart"/>
      <w:r w:rsidRPr="001466F1">
        <w:rPr>
          <w:bCs/>
        </w:rPr>
        <w:t>Diseño :</w:t>
      </w:r>
      <w:proofErr w:type="gramEnd"/>
    </w:p>
    <w:p w:rsidR="00D21812" w:rsidRPr="001466F1" w:rsidRDefault="00D21812" w:rsidP="00071C2E">
      <w:pPr>
        <w:shd w:val="clear" w:color="auto" w:fill="FFFFFF" w:themeFill="background1"/>
        <w:ind w:left="360"/>
        <w:jc w:val="both"/>
        <w:rPr>
          <w:bCs/>
        </w:rPr>
      </w:pPr>
      <w:r w:rsidRPr="001466F1">
        <w:rPr>
          <w:bCs/>
        </w:rPr>
        <w:t xml:space="preserve">   1. Carta jerárquica (optativo)</w:t>
      </w:r>
    </w:p>
    <w:p w:rsidR="00D21812" w:rsidRPr="001466F1" w:rsidRDefault="00D21812" w:rsidP="00071C2E">
      <w:pPr>
        <w:shd w:val="clear" w:color="auto" w:fill="FFFFFF" w:themeFill="background1"/>
        <w:ind w:left="360"/>
        <w:jc w:val="both"/>
        <w:rPr>
          <w:bCs/>
        </w:rPr>
      </w:pPr>
      <w:r w:rsidRPr="001466F1">
        <w:rPr>
          <w:bCs/>
        </w:rPr>
        <w:t xml:space="preserve">   2. Diagrama de clases (optativo)</w:t>
      </w:r>
    </w:p>
    <w:p w:rsidR="00D21812" w:rsidRPr="001466F1" w:rsidRDefault="00D21812" w:rsidP="00071C2E">
      <w:pPr>
        <w:shd w:val="clear" w:color="auto" w:fill="FFFFFF" w:themeFill="background1"/>
        <w:ind w:left="360"/>
        <w:jc w:val="both"/>
        <w:rPr>
          <w:bCs/>
        </w:rPr>
      </w:pPr>
      <w:r w:rsidRPr="001466F1">
        <w:rPr>
          <w:bCs/>
        </w:rPr>
        <w:t xml:space="preserve">   3. Plan de testing</w:t>
      </w:r>
    </w:p>
    <w:p w:rsidR="00D21812" w:rsidRPr="001466F1" w:rsidRDefault="00D21812" w:rsidP="00071C2E">
      <w:pPr>
        <w:shd w:val="clear" w:color="auto" w:fill="FFFFFF" w:themeFill="background1"/>
        <w:ind w:left="360"/>
        <w:jc w:val="both"/>
        <w:rPr>
          <w:bCs/>
        </w:rPr>
      </w:pPr>
    </w:p>
    <w:p w:rsidR="00D21812" w:rsidRPr="001466F1" w:rsidRDefault="00D21812" w:rsidP="00071C2E">
      <w:pPr>
        <w:shd w:val="clear" w:color="auto" w:fill="FFFFFF" w:themeFill="background1"/>
        <w:ind w:left="360"/>
        <w:jc w:val="both"/>
        <w:rPr>
          <w:bCs/>
        </w:rPr>
      </w:pPr>
      <w:r w:rsidRPr="001466F1">
        <w:rPr>
          <w:bCs/>
        </w:rPr>
        <w:t xml:space="preserve">Finalmente completando la </w:t>
      </w:r>
      <w:proofErr w:type="gramStart"/>
      <w:r w:rsidRPr="001466F1">
        <w:rPr>
          <w:bCs/>
        </w:rPr>
        <w:t>documentación :</w:t>
      </w:r>
      <w:proofErr w:type="gramEnd"/>
      <w:r w:rsidRPr="001466F1">
        <w:rPr>
          <w:bCs/>
        </w:rPr>
        <w:t xml:space="preserve"> </w:t>
      </w:r>
    </w:p>
    <w:p w:rsidR="00D21812" w:rsidRPr="001466F1" w:rsidRDefault="00D21812" w:rsidP="00071C2E">
      <w:pPr>
        <w:shd w:val="clear" w:color="auto" w:fill="FFFFFF" w:themeFill="background1"/>
        <w:ind w:left="360"/>
        <w:jc w:val="both"/>
        <w:rPr>
          <w:bCs/>
        </w:rPr>
      </w:pPr>
      <w:r w:rsidRPr="001466F1">
        <w:rPr>
          <w:bCs/>
        </w:rPr>
        <w:t>* Manual de usuario</w:t>
      </w:r>
    </w:p>
    <w:p w:rsidR="00D21812" w:rsidRPr="001466F1" w:rsidRDefault="00D21812" w:rsidP="00071C2E">
      <w:pPr>
        <w:shd w:val="clear" w:color="auto" w:fill="FFFFFF" w:themeFill="background1"/>
        <w:ind w:left="360"/>
        <w:jc w:val="both"/>
        <w:rPr>
          <w:bCs/>
        </w:rPr>
      </w:pPr>
      <w:r w:rsidRPr="001466F1">
        <w:rPr>
          <w:bCs/>
        </w:rPr>
        <w:t>* Manual de Administrador</w:t>
      </w:r>
    </w:p>
    <w:p w:rsidR="00D21812" w:rsidRPr="001466F1" w:rsidRDefault="00D21812" w:rsidP="00071C2E">
      <w:pPr>
        <w:shd w:val="clear" w:color="auto" w:fill="FFFFFF" w:themeFill="background1"/>
        <w:ind w:left="360"/>
        <w:jc w:val="both"/>
        <w:rPr>
          <w:bCs/>
        </w:rPr>
      </w:pPr>
      <w:r w:rsidRPr="001466F1">
        <w:rPr>
          <w:bCs/>
        </w:rPr>
        <w:t>* Anexos</w:t>
      </w:r>
    </w:p>
    <w:p w:rsidR="00D21812" w:rsidRPr="001466F1" w:rsidRDefault="00D21812" w:rsidP="00071C2E">
      <w:pPr>
        <w:shd w:val="clear" w:color="auto" w:fill="FFFFFF" w:themeFill="background1"/>
        <w:ind w:left="708"/>
        <w:jc w:val="both"/>
        <w:rPr>
          <w:bCs/>
          <w:lang w:val="es-UY"/>
        </w:rPr>
      </w:pPr>
      <w:r w:rsidRPr="001466F1">
        <w:rPr>
          <w:bCs/>
          <w:lang w:val="es-UY"/>
        </w:rPr>
        <w:t>* Agenda de reuniones (optativo)</w:t>
      </w:r>
    </w:p>
    <w:p w:rsidR="00D21812" w:rsidRPr="001466F1" w:rsidRDefault="00D21812" w:rsidP="00071C2E">
      <w:pPr>
        <w:shd w:val="clear" w:color="auto" w:fill="FFFFFF" w:themeFill="background1"/>
        <w:ind w:left="708"/>
        <w:jc w:val="both"/>
        <w:rPr>
          <w:bCs/>
        </w:rPr>
      </w:pPr>
      <w:r w:rsidRPr="001466F1">
        <w:rPr>
          <w:bCs/>
        </w:rPr>
        <w:t xml:space="preserve">* Hoja de calificaciones de cada entrega de la asignatura. </w:t>
      </w:r>
      <w:r w:rsidRPr="001466F1">
        <w:rPr>
          <w:bCs/>
          <w:lang w:val="es-UY"/>
        </w:rPr>
        <w:t>(</w:t>
      </w:r>
      <w:proofErr w:type="gramStart"/>
      <w:r w:rsidRPr="001466F1">
        <w:rPr>
          <w:bCs/>
          <w:lang w:val="es-UY"/>
        </w:rPr>
        <w:t>optativo</w:t>
      </w:r>
      <w:proofErr w:type="gramEnd"/>
      <w:r w:rsidRPr="001466F1">
        <w:rPr>
          <w:bCs/>
          <w:lang w:val="es-UY"/>
        </w:rPr>
        <w:t>)</w:t>
      </w:r>
    </w:p>
    <w:p w:rsidR="00D21812" w:rsidRPr="001466F1" w:rsidRDefault="00D21812" w:rsidP="00071C2E">
      <w:pPr>
        <w:shd w:val="clear" w:color="auto" w:fill="FFFFFF" w:themeFill="background1"/>
        <w:ind w:left="708"/>
        <w:jc w:val="both"/>
        <w:rPr>
          <w:bCs/>
        </w:rPr>
      </w:pPr>
      <w:r w:rsidRPr="001466F1">
        <w:rPr>
          <w:bCs/>
        </w:rPr>
        <w:t xml:space="preserve">* Estudio de las herramientas </w:t>
      </w:r>
      <w:proofErr w:type="gramStart"/>
      <w:r w:rsidRPr="001466F1">
        <w:rPr>
          <w:bCs/>
        </w:rPr>
        <w:t>C.A..</w:t>
      </w:r>
      <w:proofErr w:type="gramEnd"/>
      <w:r w:rsidRPr="001466F1">
        <w:rPr>
          <w:bCs/>
        </w:rPr>
        <w:t>S.E.</w:t>
      </w:r>
    </w:p>
    <w:p w:rsidR="00D21812" w:rsidRPr="001466F1" w:rsidRDefault="00D21812" w:rsidP="00071C2E">
      <w:pPr>
        <w:shd w:val="clear" w:color="auto" w:fill="FFFFFF" w:themeFill="background1"/>
        <w:ind w:left="708"/>
        <w:jc w:val="both"/>
        <w:rPr>
          <w:bCs/>
        </w:rPr>
      </w:pPr>
      <w:r w:rsidRPr="001466F1">
        <w:rPr>
          <w:bCs/>
        </w:rPr>
        <w:t>* Créditos y Bibliografía.</w:t>
      </w:r>
    </w:p>
    <w:p w:rsidR="00D21812" w:rsidRPr="006C1057" w:rsidRDefault="00D21812" w:rsidP="00D21812">
      <w:pPr>
        <w:shd w:val="clear" w:color="auto" w:fill="FFFFFF" w:themeFill="background1"/>
        <w:jc w:val="both"/>
        <w:rPr>
          <w:bCs/>
          <w:sz w:val="28"/>
          <w:szCs w:val="28"/>
        </w:rPr>
      </w:pPr>
    </w:p>
    <w:p w:rsidR="00D21812" w:rsidRPr="006C1057" w:rsidRDefault="00D21812" w:rsidP="00D21812">
      <w:pPr>
        <w:keepNext/>
        <w:shd w:val="clear" w:color="auto" w:fill="FFFFFF" w:themeFill="background1"/>
        <w:outlineLvl w:val="1"/>
        <w:rPr>
          <w:b/>
          <w:bCs/>
          <w:caps/>
          <w:color w:val="000000"/>
          <w:sz w:val="28"/>
          <w:szCs w:val="28"/>
        </w:rPr>
      </w:pPr>
      <w:bookmarkStart w:id="54" w:name="_Toc385879695"/>
    </w:p>
    <w:p w:rsidR="00D21812" w:rsidRPr="006C1057" w:rsidRDefault="00D21812" w:rsidP="00D21812">
      <w:pPr>
        <w:keepNext/>
        <w:shd w:val="clear" w:color="auto" w:fill="FFFFFF" w:themeFill="background1"/>
        <w:outlineLvl w:val="1"/>
        <w:rPr>
          <w:b/>
          <w:bCs/>
          <w:caps/>
          <w:color w:val="000000"/>
          <w:sz w:val="28"/>
          <w:szCs w:val="28"/>
        </w:rPr>
      </w:pPr>
    </w:p>
    <w:p w:rsidR="00D21812" w:rsidRPr="006C1057" w:rsidRDefault="00D21812" w:rsidP="00D21812">
      <w:pPr>
        <w:keepNext/>
        <w:shd w:val="clear" w:color="auto" w:fill="FFFFFF" w:themeFill="background1"/>
        <w:outlineLvl w:val="1"/>
        <w:rPr>
          <w:b/>
          <w:bCs/>
          <w:color w:val="000000"/>
          <w:sz w:val="28"/>
          <w:szCs w:val="28"/>
        </w:rPr>
      </w:pPr>
      <w:bookmarkStart w:id="55" w:name="_Toc450515559"/>
      <w:bookmarkStart w:id="56" w:name="_Toc450517996"/>
      <w:r w:rsidRPr="006C1057">
        <w:rPr>
          <w:b/>
          <w:bCs/>
          <w:caps/>
          <w:color w:val="000000"/>
          <w:sz w:val="28"/>
          <w:szCs w:val="28"/>
        </w:rPr>
        <w:t>Requerimientos MÍNIMOS DE ANÁLISIS Y DISEÑO DE APLICACIONES</w:t>
      </w:r>
      <w:bookmarkEnd w:id="54"/>
      <w:bookmarkEnd w:id="55"/>
      <w:bookmarkEnd w:id="56"/>
      <w:r w:rsidRPr="006C1057">
        <w:rPr>
          <w:b/>
          <w:bCs/>
          <w:caps/>
          <w:color w:val="000000"/>
          <w:sz w:val="28"/>
          <w:szCs w:val="28"/>
        </w:rPr>
        <w:t xml:space="preserve"> </w:t>
      </w:r>
    </w:p>
    <w:p w:rsidR="00FC29B6" w:rsidRDefault="00FC29B6" w:rsidP="00690B8F">
      <w:pPr>
        <w:shd w:val="clear" w:color="auto" w:fill="FFFFFF" w:themeFill="background1"/>
        <w:ind w:left="708"/>
        <w:jc w:val="both"/>
        <w:rPr>
          <w:bCs/>
          <w:color w:val="000000"/>
        </w:rPr>
      </w:pPr>
    </w:p>
    <w:p w:rsidR="00D21812" w:rsidRPr="001466F1" w:rsidRDefault="00D21812" w:rsidP="00690B8F">
      <w:pPr>
        <w:shd w:val="clear" w:color="auto" w:fill="FFFFFF" w:themeFill="background1"/>
        <w:ind w:left="708"/>
        <w:jc w:val="both"/>
        <w:rPr>
          <w:bCs/>
          <w:color w:val="000000"/>
        </w:rPr>
      </w:pPr>
      <w:r w:rsidRPr="001466F1">
        <w:rPr>
          <w:bCs/>
          <w:color w:val="000000"/>
        </w:rPr>
        <w:t xml:space="preserve">Mínimo </w:t>
      </w:r>
      <w:proofErr w:type="gramStart"/>
      <w:r w:rsidRPr="001466F1">
        <w:rPr>
          <w:bCs/>
          <w:color w:val="000000"/>
        </w:rPr>
        <w:t>( 7</w:t>
      </w:r>
      <w:proofErr w:type="gramEnd"/>
      <w:r w:rsidRPr="001466F1">
        <w:rPr>
          <w:bCs/>
          <w:color w:val="000000"/>
        </w:rPr>
        <w:t xml:space="preserve"> puntos ) : </w:t>
      </w:r>
    </w:p>
    <w:p w:rsidR="00D21812" w:rsidRPr="001466F1" w:rsidRDefault="00D21812" w:rsidP="00690B8F">
      <w:pPr>
        <w:shd w:val="clear" w:color="auto" w:fill="FFFFFF" w:themeFill="background1"/>
        <w:ind w:left="708"/>
        <w:rPr>
          <w:bCs/>
          <w:color w:val="000000"/>
        </w:rPr>
      </w:pPr>
      <w:r w:rsidRPr="001466F1">
        <w:rPr>
          <w:bCs/>
          <w:color w:val="000000"/>
        </w:rPr>
        <w:tab/>
        <w:t>Estudio de Factibilidad</w:t>
      </w:r>
    </w:p>
    <w:p w:rsidR="00D21812" w:rsidRPr="001466F1" w:rsidRDefault="00D21812" w:rsidP="00690B8F">
      <w:pPr>
        <w:shd w:val="clear" w:color="auto" w:fill="FFFFFF" w:themeFill="background1"/>
        <w:ind w:left="708"/>
        <w:rPr>
          <w:bCs/>
          <w:color w:val="000000"/>
        </w:rPr>
      </w:pPr>
      <w:r w:rsidRPr="001466F1">
        <w:rPr>
          <w:bCs/>
          <w:color w:val="000000"/>
        </w:rPr>
        <w:tab/>
        <w:t xml:space="preserve">Análisis Costo-Beneficio </w:t>
      </w:r>
    </w:p>
    <w:p w:rsidR="00D21812" w:rsidRPr="001466F1" w:rsidRDefault="00D21812" w:rsidP="00690B8F">
      <w:pPr>
        <w:shd w:val="clear" w:color="auto" w:fill="FFFFFF" w:themeFill="background1"/>
        <w:rPr>
          <w:bCs/>
          <w:color w:val="000000"/>
        </w:rPr>
      </w:pPr>
      <w:r w:rsidRPr="001466F1">
        <w:rPr>
          <w:bCs/>
          <w:color w:val="000000"/>
        </w:rPr>
        <w:t xml:space="preserve">                        Especificación de Requerimientos</w:t>
      </w:r>
    </w:p>
    <w:p w:rsidR="00D21812" w:rsidRPr="001466F1" w:rsidRDefault="00D21812" w:rsidP="00690B8F">
      <w:pPr>
        <w:shd w:val="clear" w:color="auto" w:fill="FFFFFF" w:themeFill="background1"/>
        <w:tabs>
          <w:tab w:val="left" w:pos="2950"/>
        </w:tabs>
        <w:ind w:left="708" w:right="-496"/>
        <w:rPr>
          <w:bCs/>
          <w:color w:val="000000"/>
        </w:rPr>
      </w:pPr>
      <w:r w:rsidRPr="001466F1">
        <w:rPr>
          <w:bCs/>
          <w:color w:val="000000"/>
        </w:rPr>
        <w:t xml:space="preserve">             Especificación de los casos de </w:t>
      </w:r>
      <w:proofErr w:type="gramStart"/>
      <w:r w:rsidRPr="001466F1">
        <w:rPr>
          <w:bCs/>
          <w:color w:val="000000"/>
        </w:rPr>
        <w:t>uso ,</w:t>
      </w:r>
      <w:proofErr w:type="gramEnd"/>
      <w:r w:rsidRPr="001466F1">
        <w:rPr>
          <w:bCs/>
          <w:color w:val="000000"/>
        </w:rPr>
        <w:t xml:space="preserve"> necesarios para representar el sistema</w:t>
      </w:r>
    </w:p>
    <w:p w:rsidR="00D21812" w:rsidRPr="001466F1" w:rsidRDefault="00D21812" w:rsidP="00690B8F">
      <w:pPr>
        <w:shd w:val="clear" w:color="auto" w:fill="FFFFFF" w:themeFill="background1"/>
        <w:ind w:left="1416"/>
        <w:jc w:val="both"/>
        <w:rPr>
          <w:bCs/>
          <w:color w:val="000000"/>
        </w:rPr>
      </w:pPr>
      <w:r w:rsidRPr="001466F1">
        <w:rPr>
          <w:bCs/>
          <w:color w:val="000000"/>
        </w:rPr>
        <w:t>(Diagrama de clases/ Diagrama de Casos de uso)</w:t>
      </w:r>
    </w:p>
    <w:p w:rsidR="00D21812" w:rsidRPr="001466F1" w:rsidRDefault="00D21812" w:rsidP="00690B8F">
      <w:pPr>
        <w:shd w:val="clear" w:color="auto" w:fill="FFFFFF" w:themeFill="background1"/>
        <w:ind w:left="708" w:firstLine="708"/>
        <w:jc w:val="both"/>
        <w:rPr>
          <w:bCs/>
          <w:color w:val="000000"/>
        </w:rPr>
      </w:pPr>
      <w:r w:rsidRPr="001466F1">
        <w:rPr>
          <w:bCs/>
          <w:color w:val="000000"/>
        </w:rPr>
        <w:t>Manual del usuario y manual del administrador.</w:t>
      </w:r>
    </w:p>
    <w:p w:rsidR="00D21812" w:rsidRPr="001466F1" w:rsidRDefault="00D21812" w:rsidP="00690B8F">
      <w:pPr>
        <w:shd w:val="clear" w:color="auto" w:fill="FFFFFF" w:themeFill="background1"/>
        <w:ind w:left="708" w:firstLine="708"/>
        <w:jc w:val="both"/>
        <w:rPr>
          <w:bCs/>
          <w:color w:val="000000"/>
        </w:rPr>
      </w:pPr>
      <w:r w:rsidRPr="001466F1">
        <w:rPr>
          <w:bCs/>
          <w:color w:val="000000"/>
        </w:rPr>
        <w:t xml:space="preserve">Validación del Sistema Casos de prueba (5 casos de prueba) </w:t>
      </w: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shd w:val="clear" w:color="auto" w:fill="FFFFFF" w:themeFill="background1"/>
        <w:ind w:left="708"/>
        <w:jc w:val="both"/>
        <w:rPr>
          <w:bCs/>
          <w:sz w:val="28"/>
          <w:szCs w:val="28"/>
        </w:rPr>
      </w:pPr>
    </w:p>
    <w:p w:rsidR="00D21812" w:rsidRPr="006C1057" w:rsidRDefault="00D21812" w:rsidP="00690B8F">
      <w:pPr>
        <w:keepNext/>
        <w:shd w:val="clear" w:color="auto" w:fill="FFFFFF" w:themeFill="background1"/>
        <w:ind w:left="708"/>
        <w:outlineLvl w:val="1"/>
        <w:rPr>
          <w:b/>
          <w:bCs/>
          <w:caps/>
          <w:sz w:val="28"/>
          <w:szCs w:val="28"/>
        </w:rPr>
      </w:pPr>
      <w:bookmarkStart w:id="57" w:name="_Toc450515560"/>
      <w:bookmarkStart w:id="58" w:name="_Toc450517997"/>
      <w:r w:rsidRPr="006C1057">
        <w:rPr>
          <w:b/>
          <w:bCs/>
          <w:caps/>
          <w:sz w:val="28"/>
          <w:szCs w:val="28"/>
        </w:rPr>
        <w:t xml:space="preserve">Requerimientos de  Bases de Datos </w:t>
      </w:r>
      <w:proofErr w:type="gramStart"/>
      <w:r w:rsidRPr="006C1057">
        <w:rPr>
          <w:b/>
          <w:bCs/>
          <w:caps/>
          <w:sz w:val="28"/>
          <w:szCs w:val="28"/>
        </w:rPr>
        <w:t>II :</w:t>
      </w:r>
      <w:bookmarkEnd w:id="57"/>
      <w:bookmarkEnd w:id="58"/>
      <w:proofErr w:type="gramEnd"/>
    </w:p>
    <w:p w:rsidR="00D21812" w:rsidRPr="001466F1" w:rsidRDefault="00D21812" w:rsidP="00690B8F">
      <w:pPr>
        <w:shd w:val="clear" w:color="auto" w:fill="FFFFFF" w:themeFill="background1"/>
        <w:ind w:left="357"/>
        <w:jc w:val="both"/>
        <w:rPr>
          <w:bCs/>
        </w:rPr>
      </w:pPr>
      <w:proofErr w:type="gramStart"/>
      <w:r w:rsidRPr="001466F1">
        <w:rPr>
          <w:bCs/>
        </w:rPr>
        <w:t>( El</w:t>
      </w:r>
      <w:proofErr w:type="gramEnd"/>
      <w:r w:rsidRPr="001466F1">
        <w:rPr>
          <w:bCs/>
        </w:rPr>
        <w:t xml:space="preserve"> docente eventualmente agregará la información que considere pertinente)</w:t>
      </w:r>
    </w:p>
    <w:p w:rsidR="00D21812" w:rsidRPr="001466F1" w:rsidRDefault="00D21812" w:rsidP="00690B8F">
      <w:pPr>
        <w:shd w:val="clear" w:color="auto" w:fill="FFFFFF" w:themeFill="background1"/>
        <w:ind w:left="357"/>
        <w:jc w:val="both"/>
        <w:rPr>
          <w:b/>
          <w:bCs/>
        </w:rPr>
      </w:pPr>
    </w:p>
    <w:p w:rsidR="00D21812" w:rsidRPr="001466F1" w:rsidRDefault="00D21812" w:rsidP="00690B8F">
      <w:pPr>
        <w:shd w:val="clear" w:color="auto" w:fill="FFFFFF" w:themeFill="background1"/>
        <w:ind w:left="357"/>
        <w:jc w:val="both"/>
        <w:rPr>
          <w:b/>
          <w:bCs/>
        </w:rPr>
      </w:pPr>
      <w:r w:rsidRPr="001466F1">
        <w:rPr>
          <w:b/>
          <w:bCs/>
        </w:rPr>
        <w:t xml:space="preserve">La lista de requerimientos que se indica a continuación es tentativa y no </w:t>
      </w:r>
      <w:proofErr w:type="gramStart"/>
      <w:r w:rsidRPr="001466F1">
        <w:rPr>
          <w:b/>
          <w:bCs/>
        </w:rPr>
        <w:t>exhaustiva ,</w:t>
      </w:r>
      <w:proofErr w:type="gramEnd"/>
      <w:r w:rsidRPr="001466F1">
        <w:rPr>
          <w:b/>
          <w:bCs/>
        </w:rPr>
        <w:t xml:space="preserve"> cada docente indicará que puntos serán relevantes para él  pudiendo agregar a la misma aquellos puntos que no estuvieran presentes o quitar de la misma aquellos que no se consideren oportunos.</w:t>
      </w:r>
    </w:p>
    <w:p w:rsidR="00D21812" w:rsidRPr="006C1057" w:rsidRDefault="00D21812" w:rsidP="00690B8F">
      <w:pPr>
        <w:shd w:val="clear" w:color="auto" w:fill="FFFFFF" w:themeFill="background1"/>
        <w:ind w:left="357"/>
        <w:jc w:val="both"/>
        <w:rPr>
          <w:bCs/>
          <w:sz w:val="28"/>
          <w:szCs w:val="28"/>
        </w:rPr>
      </w:pPr>
    </w:p>
    <w:p w:rsidR="00D21812" w:rsidRPr="006C1057" w:rsidRDefault="00D21812" w:rsidP="00690B8F">
      <w:pPr>
        <w:shd w:val="clear" w:color="auto" w:fill="FFFFFF" w:themeFill="background1"/>
        <w:ind w:left="357"/>
        <w:jc w:val="both"/>
        <w:rPr>
          <w:b/>
          <w:bCs/>
          <w:sz w:val="28"/>
          <w:szCs w:val="28"/>
        </w:rPr>
      </w:pPr>
      <w:r w:rsidRPr="006C1057">
        <w:rPr>
          <w:b/>
          <w:bCs/>
          <w:sz w:val="28"/>
          <w:szCs w:val="28"/>
        </w:rPr>
        <w:t>Para la Primera Entrega</w:t>
      </w:r>
    </w:p>
    <w:p w:rsidR="00D21812" w:rsidRPr="001466F1" w:rsidRDefault="00D21812" w:rsidP="00690B8F">
      <w:pPr>
        <w:shd w:val="clear" w:color="auto" w:fill="FFFFFF" w:themeFill="background1"/>
        <w:ind w:left="357"/>
        <w:jc w:val="both"/>
        <w:rPr>
          <w:bCs/>
        </w:rPr>
      </w:pPr>
    </w:p>
    <w:p w:rsidR="00D21812" w:rsidRPr="001466F1" w:rsidRDefault="00D21812" w:rsidP="00690B8F">
      <w:pPr>
        <w:shd w:val="clear" w:color="auto" w:fill="FFFFFF" w:themeFill="background1"/>
        <w:ind w:left="357"/>
        <w:jc w:val="both"/>
        <w:rPr>
          <w:bCs/>
        </w:rPr>
      </w:pPr>
      <w:r w:rsidRPr="001466F1">
        <w:rPr>
          <w:bCs/>
        </w:rPr>
        <w:t>1. Modelo conceptual (MER) 1ra. Versión</w:t>
      </w:r>
    </w:p>
    <w:p w:rsidR="00D21812" w:rsidRPr="001466F1" w:rsidRDefault="00D21812" w:rsidP="00690B8F">
      <w:pPr>
        <w:shd w:val="clear" w:color="auto" w:fill="FFFFFF" w:themeFill="background1"/>
        <w:ind w:left="357"/>
        <w:jc w:val="both"/>
        <w:rPr>
          <w:bCs/>
        </w:rPr>
      </w:pPr>
      <w:r w:rsidRPr="001466F1">
        <w:rPr>
          <w:bCs/>
        </w:rPr>
        <w:t>2. DER</w:t>
      </w:r>
    </w:p>
    <w:p w:rsidR="00D21812" w:rsidRPr="001466F1" w:rsidRDefault="00D21812" w:rsidP="00690B8F">
      <w:pPr>
        <w:shd w:val="clear" w:color="auto" w:fill="FFFFFF" w:themeFill="background1"/>
        <w:ind w:left="357"/>
        <w:jc w:val="both"/>
        <w:rPr>
          <w:bCs/>
        </w:rPr>
      </w:pPr>
      <w:r w:rsidRPr="001466F1">
        <w:rPr>
          <w:bCs/>
        </w:rPr>
        <w:t>3. Esquema Relacional normalizado (3ra. Forma Normal)</w:t>
      </w:r>
    </w:p>
    <w:p w:rsidR="00D21812" w:rsidRPr="001466F1" w:rsidRDefault="00D21812" w:rsidP="00690B8F">
      <w:pPr>
        <w:shd w:val="clear" w:color="auto" w:fill="FFFFFF" w:themeFill="background1"/>
        <w:ind w:left="357"/>
        <w:jc w:val="both"/>
        <w:rPr>
          <w:bCs/>
        </w:rPr>
      </w:pPr>
      <w:r w:rsidRPr="001466F1">
        <w:rPr>
          <w:bCs/>
        </w:rPr>
        <w:t>4. RNE</w:t>
      </w:r>
    </w:p>
    <w:p w:rsidR="00D21812" w:rsidRPr="001466F1" w:rsidRDefault="00D21812" w:rsidP="00690B8F">
      <w:pPr>
        <w:shd w:val="clear" w:color="auto" w:fill="FFFFFF" w:themeFill="background1"/>
        <w:ind w:left="357"/>
        <w:jc w:val="both"/>
        <w:rPr>
          <w:bCs/>
        </w:rPr>
      </w:pPr>
      <w:r w:rsidRPr="001466F1">
        <w:rPr>
          <w:bCs/>
        </w:rPr>
        <w:t>5. Diccionario de datos.</w:t>
      </w:r>
    </w:p>
    <w:p w:rsidR="00D21812" w:rsidRPr="006C1057" w:rsidRDefault="00D21812" w:rsidP="00690B8F">
      <w:pPr>
        <w:shd w:val="clear" w:color="auto" w:fill="FFFFFF" w:themeFill="background1"/>
        <w:ind w:left="357"/>
        <w:jc w:val="both"/>
        <w:rPr>
          <w:bCs/>
          <w:sz w:val="28"/>
          <w:szCs w:val="28"/>
        </w:rPr>
      </w:pPr>
    </w:p>
    <w:p w:rsidR="00D21812" w:rsidRPr="006C1057" w:rsidRDefault="00D21812" w:rsidP="00690B8F">
      <w:pPr>
        <w:shd w:val="clear" w:color="auto" w:fill="FFFFFF" w:themeFill="background1"/>
        <w:ind w:left="357"/>
        <w:jc w:val="both"/>
        <w:rPr>
          <w:b/>
          <w:bCs/>
          <w:sz w:val="28"/>
          <w:szCs w:val="28"/>
        </w:rPr>
      </w:pPr>
      <w:r w:rsidRPr="006C1057">
        <w:rPr>
          <w:b/>
          <w:bCs/>
          <w:sz w:val="28"/>
          <w:szCs w:val="28"/>
        </w:rPr>
        <w:lastRenderedPageBreak/>
        <w:t>Para la Segunda Entrega</w:t>
      </w:r>
    </w:p>
    <w:p w:rsidR="00D21812" w:rsidRPr="001466F1" w:rsidRDefault="00D21812" w:rsidP="00690B8F">
      <w:pPr>
        <w:shd w:val="clear" w:color="auto" w:fill="FFFFFF" w:themeFill="background1"/>
        <w:ind w:left="360"/>
        <w:jc w:val="both"/>
        <w:rPr>
          <w:bCs/>
        </w:rPr>
      </w:pPr>
    </w:p>
    <w:p w:rsidR="00D21812" w:rsidRPr="001466F1" w:rsidRDefault="00D21812" w:rsidP="00690B8F">
      <w:pPr>
        <w:shd w:val="clear" w:color="auto" w:fill="FFFFFF" w:themeFill="background1"/>
        <w:ind w:left="360"/>
        <w:jc w:val="both"/>
        <w:rPr>
          <w:bCs/>
        </w:rPr>
      </w:pPr>
      <w:r w:rsidRPr="001466F1">
        <w:rPr>
          <w:bCs/>
        </w:rPr>
        <w:t>Modelo conceptual (MER) con las correcciones. Versión completa.</w:t>
      </w:r>
    </w:p>
    <w:p w:rsidR="00D21812" w:rsidRPr="001466F1" w:rsidRDefault="00D21812" w:rsidP="00690B8F">
      <w:pPr>
        <w:shd w:val="clear" w:color="auto" w:fill="FFFFFF" w:themeFill="background1"/>
        <w:ind w:left="360"/>
        <w:jc w:val="both"/>
        <w:rPr>
          <w:bCs/>
        </w:rPr>
      </w:pPr>
      <w:r w:rsidRPr="001466F1">
        <w:rPr>
          <w:bCs/>
        </w:rPr>
        <w:t>1. DER</w:t>
      </w:r>
    </w:p>
    <w:p w:rsidR="00D21812" w:rsidRPr="001466F1" w:rsidRDefault="00D21812" w:rsidP="00690B8F">
      <w:pPr>
        <w:shd w:val="clear" w:color="auto" w:fill="FFFFFF" w:themeFill="background1"/>
        <w:ind w:left="360"/>
        <w:jc w:val="both"/>
        <w:rPr>
          <w:bCs/>
        </w:rPr>
      </w:pPr>
      <w:r w:rsidRPr="001466F1">
        <w:rPr>
          <w:bCs/>
        </w:rPr>
        <w:t>2. Esquema Relacional normalizado (3ra. Forma Normal)</w:t>
      </w:r>
    </w:p>
    <w:p w:rsidR="00D21812" w:rsidRPr="001466F1" w:rsidRDefault="00D21812" w:rsidP="00690B8F">
      <w:pPr>
        <w:shd w:val="clear" w:color="auto" w:fill="FFFFFF" w:themeFill="background1"/>
        <w:ind w:left="360"/>
        <w:jc w:val="both"/>
        <w:rPr>
          <w:bCs/>
        </w:rPr>
      </w:pPr>
      <w:r w:rsidRPr="001466F1">
        <w:rPr>
          <w:bCs/>
        </w:rPr>
        <w:t>3. RNE</w:t>
      </w:r>
    </w:p>
    <w:p w:rsidR="00D21812" w:rsidRPr="001466F1" w:rsidRDefault="00D21812" w:rsidP="00690B8F">
      <w:pPr>
        <w:shd w:val="clear" w:color="auto" w:fill="FFFFFF" w:themeFill="background1"/>
        <w:ind w:left="360"/>
        <w:jc w:val="both"/>
        <w:rPr>
          <w:bCs/>
        </w:rPr>
      </w:pPr>
      <w:proofErr w:type="gramStart"/>
      <w:r w:rsidRPr="001466F1">
        <w:rPr>
          <w:bCs/>
        </w:rPr>
        <w:t>4.Modelo</w:t>
      </w:r>
      <w:proofErr w:type="gramEnd"/>
      <w:r w:rsidRPr="001466F1">
        <w:rPr>
          <w:bCs/>
        </w:rPr>
        <w:t xml:space="preserve"> físico (BD), 1ª versión, completa.</w:t>
      </w:r>
    </w:p>
    <w:p w:rsidR="00D21812" w:rsidRPr="001466F1" w:rsidRDefault="00D21812" w:rsidP="00690B8F">
      <w:pPr>
        <w:shd w:val="clear" w:color="auto" w:fill="FFFFFF" w:themeFill="background1"/>
        <w:ind w:left="360"/>
        <w:jc w:val="both"/>
        <w:rPr>
          <w:bCs/>
        </w:rPr>
      </w:pPr>
      <w:proofErr w:type="gramStart"/>
      <w:r w:rsidRPr="001466F1">
        <w:rPr>
          <w:bCs/>
        </w:rPr>
        <w:t>5.DDL</w:t>
      </w:r>
      <w:proofErr w:type="gramEnd"/>
      <w:r w:rsidRPr="001466F1">
        <w:rPr>
          <w:bCs/>
        </w:rPr>
        <w:t xml:space="preserve"> (Sentencias SQL de creación de tablas y estructuras necesarias.</w:t>
      </w:r>
    </w:p>
    <w:p w:rsidR="00D21812" w:rsidRPr="001466F1" w:rsidRDefault="00D21812" w:rsidP="00690B8F">
      <w:pPr>
        <w:shd w:val="clear" w:color="auto" w:fill="FFFFFF" w:themeFill="background1"/>
        <w:ind w:left="360"/>
        <w:jc w:val="both"/>
        <w:rPr>
          <w:bCs/>
        </w:rPr>
      </w:pPr>
      <w:proofErr w:type="gramStart"/>
      <w:r w:rsidRPr="001466F1">
        <w:rPr>
          <w:bCs/>
        </w:rPr>
        <w:t>6.Dbschema</w:t>
      </w:r>
      <w:proofErr w:type="gramEnd"/>
    </w:p>
    <w:p w:rsidR="00D21812" w:rsidRPr="001466F1" w:rsidRDefault="00D21812" w:rsidP="00690B8F">
      <w:pPr>
        <w:shd w:val="clear" w:color="auto" w:fill="FFFFFF" w:themeFill="background1"/>
        <w:ind w:left="360"/>
        <w:jc w:val="both"/>
        <w:rPr>
          <w:bCs/>
        </w:rPr>
      </w:pPr>
      <w:proofErr w:type="gramStart"/>
      <w:r w:rsidRPr="001466F1">
        <w:rPr>
          <w:bCs/>
        </w:rPr>
        <w:t>7.Estudio</w:t>
      </w:r>
      <w:proofErr w:type="gramEnd"/>
      <w:r w:rsidRPr="001466F1">
        <w:rPr>
          <w:bCs/>
        </w:rPr>
        <w:t xml:space="preserve"> de los permisos sobre BD, tablas y columnas, considerando los</w:t>
      </w:r>
    </w:p>
    <w:p w:rsidR="00D21812" w:rsidRPr="001466F1" w:rsidRDefault="00D21812" w:rsidP="00690B8F">
      <w:pPr>
        <w:shd w:val="clear" w:color="auto" w:fill="FFFFFF" w:themeFill="background1"/>
        <w:ind w:left="360"/>
        <w:jc w:val="both"/>
        <w:rPr>
          <w:bCs/>
        </w:rPr>
      </w:pPr>
      <w:proofErr w:type="gramStart"/>
      <w:r w:rsidRPr="001466F1">
        <w:rPr>
          <w:bCs/>
        </w:rPr>
        <w:t>diferentes</w:t>
      </w:r>
      <w:proofErr w:type="gramEnd"/>
      <w:r w:rsidRPr="001466F1">
        <w:rPr>
          <w:bCs/>
        </w:rPr>
        <w:t xml:space="preserve"> roles</w:t>
      </w:r>
    </w:p>
    <w:p w:rsidR="00D21812" w:rsidRPr="001466F1" w:rsidRDefault="00D21812" w:rsidP="00690B8F">
      <w:pPr>
        <w:shd w:val="clear" w:color="auto" w:fill="FFFFFF" w:themeFill="background1"/>
        <w:ind w:left="360"/>
        <w:jc w:val="both"/>
        <w:rPr>
          <w:bCs/>
        </w:rPr>
      </w:pPr>
      <w:proofErr w:type="gramStart"/>
      <w:r w:rsidRPr="001466F1">
        <w:rPr>
          <w:bCs/>
        </w:rPr>
        <w:t>8.Sentencias</w:t>
      </w:r>
      <w:proofErr w:type="gramEnd"/>
      <w:r w:rsidRPr="001466F1">
        <w:rPr>
          <w:bCs/>
        </w:rPr>
        <w:t xml:space="preserve"> SQL de permisos a la Base de Datos.</w:t>
      </w:r>
    </w:p>
    <w:p w:rsidR="00D21812" w:rsidRPr="001466F1" w:rsidRDefault="00D21812" w:rsidP="00690B8F">
      <w:pPr>
        <w:shd w:val="clear" w:color="auto" w:fill="FFFFFF" w:themeFill="background1"/>
        <w:ind w:left="360"/>
        <w:jc w:val="both"/>
        <w:rPr>
          <w:bCs/>
        </w:rPr>
      </w:pPr>
      <w:proofErr w:type="gramStart"/>
      <w:r w:rsidRPr="001466F1">
        <w:rPr>
          <w:bCs/>
        </w:rPr>
        <w:t>9.Primera</w:t>
      </w:r>
      <w:proofErr w:type="gramEnd"/>
      <w:r w:rsidRPr="001466F1">
        <w:rPr>
          <w:bCs/>
        </w:rPr>
        <w:t xml:space="preserve"> implementación física de la Base de Datos.</w:t>
      </w:r>
    </w:p>
    <w:p w:rsidR="00D21812" w:rsidRPr="001466F1" w:rsidRDefault="00D21812" w:rsidP="00690B8F">
      <w:pPr>
        <w:shd w:val="clear" w:color="auto" w:fill="FFFFFF" w:themeFill="background1"/>
        <w:ind w:left="360"/>
        <w:jc w:val="both"/>
        <w:rPr>
          <w:bCs/>
        </w:rPr>
      </w:pPr>
      <w:r w:rsidRPr="001466F1">
        <w:rPr>
          <w:bCs/>
        </w:rPr>
        <w:t>10</w:t>
      </w:r>
      <w:proofErr w:type="gramStart"/>
      <w:r w:rsidRPr="001466F1">
        <w:rPr>
          <w:bCs/>
        </w:rPr>
        <w:t>.Consultas</w:t>
      </w:r>
      <w:proofErr w:type="gramEnd"/>
      <w:r w:rsidRPr="001466F1">
        <w:rPr>
          <w:bCs/>
        </w:rPr>
        <w:t xml:space="preserve"> en algebra relacional (opcional).</w:t>
      </w:r>
    </w:p>
    <w:p w:rsidR="00D21812" w:rsidRPr="001466F1" w:rsidRDefault="00D21812" w:rsidP="00690B8F">
      <w:pPr>
        <w:shd w:val="clear" w:color="auto" w:fill="FFFFFF" w:themeFill="background1"/>
        <w:ind w:left="360"/>
        <w:jc w:val="both"/>
        <w:rPr>
          <w:bCs/>
        </w:rPr>
      </w:pPr>
      <w:r w:rsidRPr="001466F1">
        <w:rPr>
          <w:bCs/>
        </w:rPr>
        <w:t>11</w:t>
      </w:r>
      <w:proofErr w:type="gramStart"/>
      <w:r w:rsidRPr="001466F1">
        <w:rPr>
          <w:bCs/>
        </w:rPr>
        <w:t>.Consultas</w:t>
      </w:r>
      <w:proofErr w:type="gramEnd"/>
      <w:r w:rsidRPr="001466F1">
        <w:rPr>
          <w:bCs/>
        </w:rPr>
        <w:t xml:space="preserve"> SQL, 1ra. Versión</w:t>
      </w:r>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Para la Tercera Entrega</w:t>
      </w:r>
    </w:p>
    <w:p w:rsidR="00D21812" w:rsidRPr="006C1057" w:rsidRDefault="00D21812" w:rsidP="00690B8F">
      <w:pPr>
        <w:shd w:val="clear" w:color="auto" w:fill="FFFFFF" w:themeFill="background1"/>
        <w:ind w:left="360"/>
        <w:jc w:val="both"/>
        <w:rPr>
          <w:bCs/>
          <w:sz w:val="28"/>
          <w:szCs w:val="28"/>
        </w:rPr>
      </w:pPr>
    </w:p>
    <w:p w:rsidR="00D21812" w:rsidRPr="001466F1" w:rsidRDefault="00D21812" w:rsidP="00690B8F">
      <w:pPr>
        <w:shd w:val="clear" w:color="auto" w:fill="FFFFFF" w:themeFill="background1"/>
        <w:ind w:left="360"/>
        <w:jc w:val="both"/>
        <w:rPr>
          <w:bCs/>
        </w:rPr>
      </w:pPr>
      <w:proofErr w:type="gramStart"/>
      <w:r w:rsidRPr="001466F1">
        <w:rPr>
          <w:bCs/>
        </w:rPr>
        <w:t>1.Modelo</w:t>
      </w:r>
      <w:proofErr w:type="gramEnd"/>
      <w:r w:rsidRPr="001466F1">
        <w:rPr>
          <w:bCs/>
        </w:rPr>
        <w:t xml:space="preserve"> conceptual (MER). </w:t>
      </w:r>
    </w:p>
    <w:p w:rsidR="00D21812" w:rsidRPr="001466F1" w:rsidRDefault="00D21812" w:rsidP="00690B8F">
      <w:pPr>
        <w:shd w:val="clear" w:color="auto" w:fill="FFFFFF" w:themeFill="background1"/>
        <w:ind w:left="360"/>
        <w:jc w:val="both"/>
        <w:rPr>
          <w:bCs/>
        </w:rPr>
      </w:pPr>
      <w:proofErr w:type="gramStart"/>
      <w:r w:rsidRPr="001466F1">
        <w:rPr>
          <w:bCs/>
        </w:rPr>
        <w:t>2.Versión</w:t>
      </w:r>
      <w:proofErr w:type="gramEnd"/>
      <w:r w:rsidRPr="001466F1">
        <w:rPr>
          <w:bCs/>
        </w:rPr>
        <w:t xml:space="preserve"> final completa.</w:t>
      </w:r>
    </w:p>
    <w:p w:rsidR="00D21812" w:rsidRPr="001466F1" w:rsidRDefault="00D21812" w:rsidP="00690B8F">
      <w:pPr>
        <w:shd w:val="clear" w:color="auto" w:fill="FFFFFF" w:themeFill="background1"/>
        <w:ind w:left="360"/>
        <w:jc w:val="both"/>
        <w:rPr>
          <w:bCs/>
        </w:rPr>
      </w:pPr>
      <w:r w:rsidRPr="001466F1">
        <w:rPr>
          <w:bCs/>
        </w:rPr>
        <w:t>3. DER</w:t>
      </w:r>
    </w:p>
    <w:p w:rsidR="00D21812" w:rsidRPr="001466F1" w:rsidRDefault="00D21812" w:rsidP="00690B8F">
      <w:pPr>
        <w:shd w:val="clear" w:color="auto" w:fill="FFFFFF" w:themeFill="background1"/>
        <w:ind w:left="360"/>
        <w:jc w:val="both"/>
        <w:rPr>
          <w:bCs/>
        </w:rPr>
      </w:pPr>
      <w:r w:rsidRPr="001466F1">
        <w:rPr>
          <w:bCs/>
        </w:rPr>
        <w:t>4. Esquema Relacional normalizado (3ra. Forma Normal)</w:t>
      </w:r>
    </w:p>
    <w:p w:rsidR="00D21812" w:rsidRPr="001466F1" w:rsidRDefault="00D21812" w:rsidP="00690B8F">
      <w:pPr>
        <w:shd w:val="clear" w:color="auto" w:fill="FFFFFF" w:themeFill="background1"/>
        <w:ind w:left="360"/>
        <w:jc w:val="both"/>
        <w:rPr>
          <w:bCs/>
        </w:rPr>
      </w:pPr>
      <w:r w:rsidRPr="001466F1">
        <w:rPr>
          <w:bCs/>
        </w:rPr>
        <w:t>5. RNE</w:t>
      </w:r>
    </w:p>
    <w:p w:rsidR="00D21812" w:rsidRPr="001466F1" w:rsidRDefault="00D21812" w:rsidP="00690B8F">
      <w:pPr>
        <w:shd w:val="clear" w:color="auto" w:fill="FFFFFF" w:themeFill="background1"/>
        <w:ind w:left="360"/>
        <w:jc w:val="both"/>
        <w:rPr>
          <w:bCs/>
        </w:rPr>
      </w:pPr>
      <w:proofErr w:type="gramStart"/>
      <w:r w:rsidRPr="001466F1">
        <w:rPr>
          <w:bCs/>
        </w:rPr>
        <w:t>6.Modelo</w:t>
      </w:r>
      <w:proofErr w:type="gramEnd"/>
      <w:r w:rsidRPr="001466F1">
        <w:rPr>
          <w:bCs/>
        </w:rPr>
        <w:t xml:space="preserve"> físico, versión final completa con permisos aplicados y Vistas si   correspondiera</w:t>
      </w:r>
    </w:p>
    <w:p w:rsidR="00D21812" w:rsidRPr="001466F1" w:rsidRDefault="00D21812" w:rsidP="00690B8F">
      <w:pPr>
        <w:shd w:val="clear" w:color="auto" w:fill="FFFFFF" w:themeFill="background1"/>
        <w:ind w:left="360"/>
        <w:jc w:val="both"/>
        <w:rPr>
          <w:bCs/>
        </w:rPr>
      </w:pPr>
      <w:proofErr w:type="gramStart"/>
      <w:r w:rsidRPr="001466F1">
        <w:rPr>
          <w:bCs/>
        </w:rPr>
        <w:t>7.Consultas</w:t>
      </w:r>
      <w:proofErr w:type="gramEnd"/>
      <w:r w:rsidRPr="001466F1">
        <w:rPr>
          <w:bCs/>
        </w:rPr>
        <w:t xml:space="preserve"> SQL, versión final completa</w:t>
      </w:r>
    </w:p>
    <w:p w:rsidR="00D21812" w:rsidRPr="001466F1" w:rsidRDefault="00D21812" w:rsidP="00690B8F">
      <w:pPr>
        <w:shd w:val="clear" w:color="auto" w:fill="FFFFFF" w:themeFill="background1"/>
        <w:ind w:left="360"/>
        <w:jc w:val="both"/>
        <w:rPr>
          <w:bCs/>
        </w:rPr>
      </w:pPr>
      <w:proofErr w:type="gramStart"/>
      <w:r w:rsidRPr="001466F1">
        <w:rPr>
          <w:bCs/>
        </w:rPr>
        <w:t>8.Sugerencias</w:t>
      </w:r>
      <w:proofErr w:type="gramEnd"/>
      <w:r w:rsidRPr="001466F1">
        <w:rPr>
          <w:bCs/>
        </w:rPr>
        <w:t xml:space="preserve"> para política de respaldos de las Bases de datos y </w:t>
      </w:r>
      <w:proofErr w:type="spellStart"/>
      <w:r w:rsidRPr="001466F1">
        <w:rPr>
          <w:bCs/>
        </w:rPr>
        <w:t>Logs</w:t>
      </w:r>
      <w:proofErr w:type="spellEnd"/>
    </w:p>
    <w:p w:rsidR="00D21812" w:rsidRPr="001466F1" w:rsidRDefault="00D21812" w:rsidP="00690B8F">
      <w:pPr>
        <w:shd w:val="clear" w:color="auto" w:fill="FFFFFF" w:themeFill="background1"/>
        <w:ind w:left="360"/>
        <w:jc w:val="both"/>
        <w:rPr>
          <w:bCs/>
        </w:rPr>
      </w:pPr>
      <w:proofErr w:type="gramStart"/>
      <w:r w:rsidRPr="001466F1">
        <w:rPr>
          <w:bCs/>
        </w:rPr>
        <w:t>9.Anexos</w:t>
      </w:r>
      <w:proofErr w:type="gramEnd"/>
      <w:r w:rsidRPr="001466F1">
        <w:rPr>
          <w:bCs/>
        </w:rPr>
        <w:t xml:space="preserve"> que se consideran necesarios</w:t>
      </w:r>
    </w:p>
    <w:p w:rsidR="00D21812" w:rsidRPr="001466F1" w:rsidRDefault="00D21812" w:rsidP="00690B8F">
      <w:pPr>
        <w:shd w:val="clear" w:color="auto" w:fill="FFFFFF" w:themeFill="background1"/>
        <w:ind w:left="360"/>
        <w:jc w:val="both"/>
        <w:rPr>
          <w:bCs/>
        </w:rPr>
      </w:pPr>
      <w:r w:rsidRPr="001466F1">
        <w:rPr>
          <w:bCs/>
        </w:rPr>
        <w:t>10</w:t>
      </w:r>
      <w:proofErr w:type="gramStart"/>
      <w:r w:rsidRPr="001466F1">
        <w:rPr>
          <w:bCs/>
        </w:rPr>
        <w:t>.Bibliografía</w:t>
      </w:r>
      <w:proofErr w:type="gramEnd"/>
    </w:p>
    <w:p w:rsidR="0038796F" w:rsidRPr="006C1057" w:rsidRDefault="0038796F" w:rsidP="00690B8F">
      <w:pPr>
        <w:keepNext/>
        <w:numPr>
          <w:ilvl w:val="1"/>
          <w:numId w:val="0"/>
        </w:numPr>
        <w:shd w:val="clear" w:color="auto" w:fill="FFFFFF" w:themeFill="background1"/>
        <w:tabs>
          <w:tab w:val="num" w:pos="0"/>
        </w:tabs>
        <w:suppressAutoHyphens/>
        <w:ind w:hanging="576"/>
        <w:outlineLvl w:val="1"/>
        <w:rPr>
          <w:b/>
          <w:bCs/>
          <w:caps/>
          <w:color w:val="000000"/>
          <w:sz w:val="28"/>
          <w:szCs w:val="28"/>
        </w:rPr>
      </w:pPr>
    </w:p>
    <w:p w:rsidR="00D21812" w:rsidRPr="006C1057" w:rsidRDefault="00D21812" w:rsidP="00690B8F">
      <w:pPr>
        <w:keepNext/>
        <w:numPr>
          <w:ilvl w:val="1"/>
          <w:numId w:val="0"/>
        </w:numPr>
        <w:shd w:val="clear" w:color="auto" w:fill="FFFFFF" w:themeFill="background1"/>
        <w:tabs>
          <w:tab w:val="num" w:pos="0"/>
        </w:tabs>
        <w:suppressAutoHyphens/>
        <w:ind w:hanging="576"/>
        <w:outlineLvl w:val="1"/>
        <w:rPr>
          <w:b/>
          <w:bCs/>
          <w:color w:val="000000"/>
          <w:sz w:val="28"/>
          <w:szCs w:val="28"/>
        </w:rPr>
      </w:pPr>
      <w:bookmarkStart w:id="59" w:name="_Toc450515561"/>
      <w:bookmarkStart w:id="60" w:name="_Toc450517998"/>
      <w:r w:rsidRPr="006C1057">
        <w:rPr>
          <w:b/>
          <w:bCs/>
          <w:caps/>
          <w:color w:val="000000"/>
          <w:sz w:val="28"/>
          <w:szCs w:val="28"/>
        </w:rPr>
        <w:t>Requerimientos MÍNIMOS  de  Bases de DATOS:</w:t>
      </w:r>
      <w:bookmarkEnd w:id="59"/>
      <w:bookmarkEnd w:id="60"/>
    </w:p>
    <w:p w:rsidR="00D21812" w:rsidRPr="001466F1" w:rsidRDefault="00D21812" w:rsidP="00690B8F">
      <w:pPr>
        <w:shd w:val="clear" w:color="auto" w:fill="FFFFFF" w:themeFill="background1"/>
        <w:ind w:left="708"/>
        <w:jc w:val="both"/>
        <w:rPr>
          <w:bCs/>
          <w:color w:val="000000"/>
        </w:rPr>
      </w:pPr>
      <w:r w:rsidRPr="001466F1">
        <w:rPr>
          <w:bCs/>
          <w:color w:val="000000"/>
        </w:rPr>
        <w:t xml:space="preserve">Mínimo </w:t>
      </w:r>
      <w:proofErr w:type="gramStart"/>
      <w:r w:rsidRPr="001466F1">
        <w:rPr>
          <w:bCs/>
          <w:color w:val="000000"/>
        </w:rPr>
        <w:t>( 7</w:t>
      </w:r>
      <w:proofErr w:type="gramEnd"/>
      <w:r w:rsidRPr="001466F1">
        <w:rPr>
          <w:bCs/>
          <w:color w:val="000000"/>
        </w:rPr>
        <w:t xml:space="preserve"> puntos ) : </w:t>
      </w:r>
    </w:p>
    <w:p w:rsidR="00D21812" w:rsidRPr="001466F1" w:rsidRDefault="00D21812" w:rsidP="00690B8F">
      <w:pPr>
        <w:shd w:val="clear" w:color="auto" w:fill="FFFFFF" w:themeFill="background1"/>
        <w:tabs>
          <w:tab w:val="left" w:pos="520"/>
        </w:tabs>
        <w:rPr>
          <w:color w:val="000000"/>
        </w:rPr>
      </w:pPr>
    </w:p>
    <w:p w:rsidR="00D21812" w:rsidRPr="001466F1" w:rsidRDefault="00D21812" w:rsidP="00690B8F">
      <w:pPr>
        <w:numPr>
          <w:ilvl w:val="0"/>
          <w:numId w:val="22"/>
        </w:numPr>
        <w:shd w:val="clear" w:color="auto" w:fill="FFFFFF" w:themeFill="background1"/>
        <w:suppressAutoHyphens/>
        <w:jc w:val="both"/>
        <w:rPr>
          <w:bCs/>
          <w:color w:val="000000"/>
        </w:rPr>
      </w:pPr>
      <w:r w:rsidRPr="001466F1">
        <w:rPr>
          <w:bCs/>
          <w:color w:val="000000"/>
        </w:rPr>
        <w:t>Soporte mínimo con la asignatura programación.</w:t>
      </w:r>
    </w:p>
    <w:p w:rsidR="00D21812" w:rsidRPr="001466F1" w:rsidRDefault="00D21812" w:rsidP="00690B8F">
      <w:pPr>
        <w:numPr>
          <w:ilvl w:val="0"/>
          <w:numId w:val="22"/>
        </w:numPr>
        <w:shd w:val="clear" w:color="auto" w:fill="FFFFFF" w:themeFill="background1"/>
        <w:suppressAutoHyphens/>
        <w:jc w:val="both"/>
        <w:rPr>
          <w:bCs/>
          <w:color w:val="000000"/>
        </w:rPr>
      </w:pPr>
      <w:r w:rsidRPr="001466F1">
        <w:rPr>
          <w:bCs/>
          <w:color w:val="000000"/>
        </w:rPr>
        <w:t>Modelo Entidad Relación (D.E.R. y R.N.E.)</w:t>
      </w:r>
    </w:p>
    <w:p w:rsidR="00D21812" w:rsidRPr="001466F1" w:rsidRDefault="00D21812" w:rsidP="00690B8F">
      <w:pPr>
        <w:numPr>
          <w:ilvl w:val="0"/>
          <w:numId w:val="22"/>
        </w:numPr>
        <w:shd w:val="clear" w:color="auto" w:fill="FFFFFF" w:themeFill="background1"/>
        <w:suppressAutoHyphens/>
        <w:jc w:val="both"/>
        <w:rPr>
          <w:bCs/>
          <w:color w:val="000000"/>
        </w:rPr>
      </w:pPr>
      <w:r w:rsidRPr="001466F1">
        <w:rPr>
          <w:bCs/>
          <w:color w:val="000000"/>
        </w:rPr>
        <w:t>Esquema Relacional</w:t>
      </w:r>
    </w:p>
    <w:p w:rsidR="00D21812" w:rsidRPr="001466F1" w:rsidRDefault="00D21812" w:rsidP="00690B8F">
      <w:pPr>
        <w:numPr>
          <w:ilvl w:val="0"/>
          <w:numId w:val="22"/>
        </w:numPr>
        <w:shd w:val="clear" w:color="auto" w:fill="FFFFFF" w:themeFill="background1"/>
        <w:suppressAutoHyphens/>
        <w:jc w:val="both"/>
        <w:rPr>
          <w:bCs/>
          <w:color w:val="000000"/>
        </w:rPr>
      </w:pPr>
      <w:r w:rsidRPr="001466F1">
        <w:rPr>
          <w:bCs/>
          <w:color w:val="000000"/>
        </w:rPr>
        <w:t>Diccionario de Datos</w:t>
      </w:r>
    </w:p>
    <w:p w:rsidR="00D21812" w:rsidRPr="001466F1" w:rsidRDefault="00D21812" w:rsidP="00690B8F">
      <w:pPr>
        <w:numPr>
          <w:ilvl w:val="0"/>
          <w:numId w:val="22"/>
        </w:numPr>
        <w:shd w:val="clear" w:color="auto" w:fill="FFFFFF" w:themeFill="background1"/>
        <w:suppressAutoHyphens/>
        <w:jc w:val="both"/>
        <w:rPr>
          <w:bCs/>
          <w:i/>
          <w:color w:val="000000"/>
        </w:rPr>
      </w:pPr>
      <w:r w:rsidRPr="001466F1">
        <w:rPr>
          <w:bCs/>
          <w:color w:val="000000"/>
        </w:rPr>
        <w:t xml:space="preserve">Implementación física de la Base de Datos, </w:t>
      </w:r>
      <w:r w:rsidRPr="001466F1">
        <w:rPr>
          <w:bCs/>
          <w:i/>
          <w:color w:val="000000"/>
        </w:rPr>
        <w:t>con datos reales.</w:t>
      </w:r>
    </w:p>
    <w:p w:rsidR="00D21812" w:rsidRPr="001466F1" w:rsidRDefault="00D21812" w:rsidP="00690B8F">
      <w:pPr>
        <w:numPr>
          <w:ilvl w:val="0"/>
          <w:numId w:val="22"/>
        </w:numPr>
        <w:shd w:val="clear" w:color="auto" w:fill="FFFFFF" w:themeFill="background1"/>
        <w:suppressAutoHyphens/>
        <w:jc w:val="both"/>
        <w:rPr>
          <w:bCs/>
          <w:color w:val="000000"/>
        </w:rPr>
      </w:pPr>
      <w:proofErr w:type="spellStart"/>
      <w:r w:rsidRPr="001466F1">
        <w:rPr>
          <w:bCs/>
          <w:color w:val="000000"/>
        </w:rPr>
        <w:t>Dbexport</w:t>
      </w:r>
      <w:proofErr w:type="spellEnd"/>
      <w:r w:rsidRPr="001466F1">
        <w:rPr>
          <w:bCs/>
          <w:color w:val="000000"/>
        </w:rPr>
        <w:t xml:space="preserve"> de la BD</w:t>
      </w:r>
    </w:p>
    <w:p w:rsidR="00D21812" w:rsidRPr="001466F1" w:rsidRDefault="00D21812" w:rsidP="00690B8F">
      <w:pPr>
        <w:numPr>
          <w:ilvl w:val="0"/>
          <w:numId w:val="22"/>
        </w:numPr>
        <w:shd w:val="clear" w:color="auto" w:fill="FFFFFF" w:themeFill="background1"/>
        <w:suppressAutoHyphens/>
        <w:jc w:val="both"/>
        <w:rPr>
          <w:bCs/>
          <w:i/>
          <w:color w:val="000000"/>
        </w:rPr>
      </w:pPr>
      <w:r w:rsidRPr="001466F1">
        <w:rPr>
          <w:bCs/>
          <w:color w:val="000000"/>
        </w:rPr>
        <w:t xml:space="preserve">Permisos otorgados en  la Base de Datos </w:t>
      </w:r>
      <w:r w:rsidRPr="001466F1">
        <w:rPr>
          <w:bCs/>
          <w:i/>
          <w:color w:val="000000"/>
        </w:rPr>
        <w:t>y Tablas</w:t>
      </w:r>
    </w:p>
    <w:p w:rsidR="00D21812" w:rsidRPr="001466F1" w:rsidRDefault="00D21812" w:rsidP="00690B8F">
      <w:pPr>
        <w:numPr>
          <w:ilvl w:val="0"/>
          <w:numId w:val="22"/>
        </w:numPr>
        <w:shd w:val="clear" w:color="auto" w:fill="FFFFFF" w:themeFill="background1"/>
        <w:suppressAutoHyphens/>
        <w:jc w:val="both"/>
        <w:rPr>
          <w:bCs/>
          <w:color w:val="000000"/>
        </w:rPr>
      </w:pPr>
      <w:r w:rsidRPr="001466F1">
        <w:rPr>
          <w:bCs/>
          <w:color w:val="000000"/>
        </w:rPr>
        <w:t xml:space="preserve">Consultas priorizadas </w:t>
      </w:r>
      <w:r w:rsidRPr="001466F1">
        <w:rPr>
          <w:bCs/>
          <w:i/>
          <w:color w:val="000000"/>
        </w:rPr>
        <w:t xml:space="preserve">por el </w:t>
      </w:r>
      <w:r w:rsidRPr="001466F1">
        <w:rPr>
          <w:bCs/>
          <w:color w:val="000000"/>
        </w:rPr>
        <w:t>docente a la Base de Datos en INFORMIX</w:t>
      </w:r>
    </w:p>
    <w:p w:rsidR="00D21812" w:rsidRPr="001466F1" w:rsidRDefault="00D21812" w:rsidP="00690B8F">
      <w:pPr>
        <w:shd w:val="clear" w:color="auto" w:fill="FFFFFF" w:themeFill="background1"/>
      </w:pPr>
    </w:p>
    <w:p w:rsidR="00D21812" w:rsidRPr="006C1057" w:rsidRDefault="00D21812" w:rsidP="00690B8F">
      <w:pPr>
        <w:shd w:val="clear" w:color="auto" w:fill="FFFFFF" w:themeFill="background1"/>
        <w:rPr>
          <w:sz w:val="28"/>
          <w:szCs w:val="28"/>
        </w:rPr>
      </w:pPr>
    </w:p>
    <w:p w:rsidR="00D21812" w:rsidRPr="006C1057" w:rsidRDefault="00D21812" w:rsidP="00690B8F">
      <w:pPr>
        <w:keepNext/>
        <w:shd w:val="clear" w:color="auto" w:fill="FFFFFF" w:themeFill="background1"/>
        <w:ind w:left="708"/>
        <w:outlineLvl w:val="1"/>
        <w:rPr>
          <w:b/>
          <w:bCs/>
          <w:caps/>
          <w:sz w:val="28"/>
          <w:szCs w:val="28"/>
        </w:rPr>
      </w:pPr>
      <w:bookmarkStart w:id="61" w:name="_Toc450515562"/>
      <w:bookmarkStart w:id="62" w:name="_Toc450517999"/>
      <w:r w:rsidRPr="006C1057">
        <w:rPr>
          <w:b/>
          <w:bCs/>
          <w:caps/>
          <w:sz w:val="28"/>
          <w:szCs w:val="28"/>
        </w:rPr>
        <w:t>Requerimientos de  Programación 3:</w:t>
      </w:r>
      <w:bookmarkEnd w:id="61"/>
      <w:bookmarkEnd w:id="62"/>
    </w:p>
    <w:p w:rsidR="00D21812" w:rsidRPr="006C1057" w:rsidRDefault="00D21812" w:rsidP="00690B8F">
      <w:pPr>
        <w:shd w:val="clear" w:color="auto" w:fill="FFFFFF" w:themeFill="background1"/>
        <w:ind w:left="360"/>
        <w:jc w:val="both"/>
        <w:rPr>
          <w:bCs/>
          <w:sz w:val="28"/>
          <w:szCs w:val="28"/>
        </w:rPr>
      </w:pPr>
      <w:proofErr w:type="gramStart"/>
      <w:r w:rsidRPr="001466F1">
        <w:rPr>
          <w:bCs/>
        </w:rPr>
        <w:t>( El</w:t>
      </w:r>
      <w:proofErr w:type="gramEnd"/>
      <w:r w:rsidRPr="001466F1">
        <w:rPr>
          <w:bCs/>
        </w:rPr>
        <w:t xml:space="preserve"> docente eventualmente agregará la información que considere pertinente</w:t>
      </w:r>
      <w:r w:rsidRPr="006C1057">
        <w:rPr>
          <w:bCs/>
          <w:sz w:val="28"/>
          <w:szCs w:val="28"/>
        </w:rPr>
        <w:t>)</w:t>
      </w:r>
    </w:p>
    <w:p w:rsidR="00D21812" w:rsidRPr="006C1057" w:rsidRDefault="00D21812" w:rsidP="00690B8F">
      <w:pPr>
        <w:shd w:val="clear" w:color="auto" w:fill="FFFFFF" w:themeFill="background1"/>
        <w:ind w:left="360"/>
        <w:jc w:val="both"/>
        <w:rPr>
          <w:b/>
          <w:bCs/>
          <w:sz w:val="28"/>
          <w:szCs w:val="28"/>
        </w:rPr>
      </w:pPr>
    </w:p>
    <w:p w:rsidR="00D21812" w:rsidRPr="001466F1" w:rsidRDefault="00D21812" w:rsidP="00690B8F">
      <w:pPr>
        <w:shd w:val="clear" w:color="auto" w:fill="FFFFFF" w:themeFill="background1"/>
        <w:ind w:left="360"/>
        <w:jc w:val="both"/>
        <w:rPr>
          <w:b/>
          <w:bCs/>
        </w:rPr>
      </w:pPr>
      <w:r w:rsidRPr="001466F1">
        <w:rPr>
          <w:b/>
          <w:bCs/>
        </w:rPr>
        <w:t xml:space="preserve">La lista de requerimientos que se indica a continuación es tentativa y no </w:t>
      </w:r>
      <w:proofErr w:type="gramStart"/>
      <w:r w:rsidRPr="001466F1">
        <w:rPr>
          <w:b/>
          <w:bCs/>
        </w:rPr>
        <w:t>exhaustiva ,</w:t>
      </w:r>
      <w:proofErr w:type="gramEnd"/>
      <w:r w:rsidRPr="001466F1">
        <w:rPr>
          <w:b/>
          <w:bCs/>
        </w:rPr>
        <w:t xml:space="preserve"> cada docente indicará que puntos serán relevantes para él  pudiendo agregar a la misma aquellos </w:t>
      </w:r>
      <w:r w:rsidRPr="001466F1">
        <w:rPr>
          <w:b/>
          <w:bCs/>
        </w:rPr>
        <w:lastRenderedPageBreak/>
        <w:t>puntos que no estuvieran presentes o quitar de la misma aquellos que no se consideren oportunos.</w:t>
      </w:r>
    </w:p>
    <w:p w:rsidR="00D21812" w:rsidRPr="006C1057" w:rsidRDefault="00D21812" w:rsidP="00690B8F">
      <w:pPr>
        <w:shd w:val="clear" w:color="auto" w:fill="FFFFFF" w:themeFill="background1"/>
        <w:ind w:left="360"/>
        <w:jc w:val="both"/>
        <w:rPr>
          <w:b/>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Primera Entrega: (carpeta)</w:t>
      </w:r>
    </w:p>
    <w:p w:rsidR="00D21812" w:rsidRPr="001466F1" w:rsidRDefault="00D21812" w:rsidP="00690B8F">
      <w:pPr>
        <w:numPr>
          <w:ilvl w:val="0"/>
          <w:numId w:val="10"/>
        </w:numPr>
        <w:shd w:val="clear" w:color="auto" w:fill="FFFFFF" w:themeFill="background1"/>
        <w:jc w:val="both"/>
        <w:rPr>
          <w:bCs/>
        </w:rPr>
      </w:pPr>
      <w:r w:rsidRPr="001466F1">
        <w:rPr>
          <w:bCs/>
        </w:rPr>
        <w:t>Deberá entregarse un ejecutable desarrollado en Visual.net que contenga    todas las interfaces del sistema.</w:t>
      </w:r>
    </w:p>
    <w:p w:rsidR="00D21812" w:rsidRPr="001466F1" w:rsidRDefault="00D21812" w:rsidP="00690B8F">
      <w:pPr>
        <w:numPr>
          <w:ilvl w:val="0"/>
          <w:numId w:val="10"/>
        </w:numPr>
        <w:shd w:val="clear" w:color="auto" w:fill="FFFFFF" w:themeFill="background1"/>
        <w:jc w:val="both"/>
        <w:rPr>
          <w:bCs/>
        </w:rPr>
      </w:pPr>
      <w:r w:rsidRPr="001466F1">
        <w:rPr>
          <w:bCs/>
        </w:rPr>
        <w:t>El sistema deberá poner a disposición del usuario un menú principal a través del cual se accederá a todas las funcionalidades.</w:t>
      </w:r>
    </w:p>
    <w:p w:rsidR="00D21812" w:rsidRPr="001466F1" w:rsidRDefault="00D21812" w:rsidP="00690B8F">
      <w:pPr>
        <w:numPr>
          <w:ilvl w:val="0"/>
          <w:numId w:val="10"/>
        </w:numPr>
        <w:shd w:val="clear" w:color="auto" w:fill="FFFFFF" w:themeFill="background1"/>
        <w:jc w:val="both"/>
        <w:rPr>
          <w:bCs/>
        </w:rPr>
      </w:pPr>
      <w:r w:rsidRPr="001466F1">
        <w:rPr>
          <w:bCs/>
        </w:rPr>
        <w:t xml:space="preserve">Las interfaces del sistema deberán contener todos los controles que permitan ingresar o seleccionar datos. </w:t>
      </w:r>
    </w:p>
    <w:p w:rsidR="00D21812" w:rsidRPr="001466F1" w:rsidRDefault="00D21812" w:rsidP="00690B8F">
      <w:pPr>
        <w:numPr>
          <w:ilvl w:val="0"/>
          <w:numId w:val="10"/>
        </w:numPr>
        <w:shd w:val="clear" w:color="auto" w:fill="FFFFFF" w:themeFill="background1"/>
        <w:jc w:val="both"/>
        <w:rPr>
          <w:bCs/>
        </w:rPr>
      </w:pPr>
      <w:r w:rsidRPr="001466F1">
        <w:rPr>
          <w:bCs/>
        </w:rPr>
        <w:t>El código deberá realizar las validaciones de tipo de datos y tamaño máximo, así como la consistencia entre los distintos  datos ingresados o seleccionados.</w:t>
      </w:r>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Segunda Entrega: (código fuente en medio óptico)</w:t>
      </w:r>
    </w:p>
    <w:p w:rsidR="00D21812" w:rsidRPr="001466F1" w:rsidRDefault="00D21812" w:rsidP="00690B8F">
      <w:pPr>
        <w:numPr>
          <w:ilvl w:val="0"/>
          <w:numId w:val="10"/>
        </w:numPr>
        <w:shd w:val="clear" w:color="auto" w:fill="FFFFFF" w:themeFill="background1"/>
        <w:jc w:val="both"/>
        <w:rPr>
          <w:bCs/>
        </w:rPr>
      </w:pPr>
      <w:r w:rsidRPr="001466F1">
        <w:rPr>
          <w:bCs/>
        </w:rPr>
        <w:t>El ejecutable del sistema deberá conectarse a la base de datos en Informix.</w:t>
      </w:r>
    </w:p>
    <w:p w:rsidR="00D21812" w:rsidRPr="001466F1" w:rsidRDefault="00D21812" w:rsidP="00690B8F">
      <w:pPr>
        <w:numPr>
          <w:ilvl w:val="0"/>
          <w:numId w:val="10"/>
        </w:numPr>
        <w:shd w:val="clear" w:color="auto" w:fill="FFFFFF" w:themeFill="background1"/>
        <w:jc w:val="both"/>
        <w:rPr>
          <w:bCs/>
        </w:rPr>
      </w:pPr>
      <w:r w:rsidRPr="001466F1">
        <w:rPr>
          <w:bCs/>
        </w:rPr>
        <w:t>El sistema deberá permitir la ejecución de la totalidad de las altas, bajas y modificaciones de los datos.</w:t>
      </w:r>
    </w:p>
    <w:p w:rsidR="00D21812" w:rsidRPr="001466F1" w:rsidRDefault="00D21812" w:rsidP="00690B8F">
      <w:pPr>
        <w:shd w:val="clear" w:color="auto" w:fill="FFFFFF" w:themeFill="background1"/>
        <w:ind w:left="360"/>
        <w:jc w:val="both"/>
        <w:rPr>
          <w:bCs/>
        </w:rPr>
      </w:pPr>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Tercera Entrega:</w:t>
      </w:r>
    </w:p>
    <w:p w:rsidR="00D21812" w:rsidRPr="001466F1" w:rsidRDefault="00D21812" w:rsidP="00690B8F">
      <w:pPr>
        <w:shd w:val="clear" w:color="auto" w:fill="FFFFFF" w:themeFill="background1"/>
        <w:ind w:left="360"/>
        <w:jc w:val="both"/>
        <w:rPr>
          <w:bCs/>
        </w:rPr>
      </w:pPr>
      <w:r w:rsidRPr="001466F1">
        <w:rPr>
          <w:bCs/>
        </w:rPr>
        <w:t>Sistema terminado (código fuente en medio óptico)</w:t>
      </w:r>
    </w:p>
    <w:p w:rsidR="00D21812" w:rsidRPr="001466F1" w:rsidRDefault="00D21812" w:rsidP="00690B8F">
      <w:pPr>
        <w:shd w:val="clear" w:color="auto" w:fill="FFFFFF" w:themeFill="background1"/>
        <w:ind w:left="360"/>
        <w:jc w:val="both"/>
        <w:rPr>
          <w:bCs/>
        </w:rPr>
      </w:pPr>
      <w:r w:rsidRPr="001466F1">
        <w:rPr>
          <w:bCs/>
        </w:rPr>
        <w:t>Impresión del código fuente del programa (Carpeta)</w:t>
      </w:r>
    </w:p>
    <w:p w:rsidR="00D21812" w:rsidRPr="001466F1" w:rsidRDefault="00D21812" w:rsidP="00690B8F">
      <w:pPr>
        <w:shd w:val="clear" w:color="auto" w:fill="FFFFFF" w:themeFill="background1"/>
        <w:ind w:left="360"/>
        <w:jc w:val="both"/>
        <w:rPr>
          <w:bCs/>
        </w:rPr>
      </w:pPr>
      <w:r w:rsidRPr="001466F1">
        <w:rPr>
          <w:bCs/>
        </w:rPr>
        <w:t>Usuarios y claves del sistema (hoja)</w:t>
      </w: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keepNext/>
        <w:shd w:val="clear" w:color="auto" w:fill="FFFFFF" w:themeFill="background1"/>
        <w:suppressAutoHyphens/>
        <w:ind w:left="-576"/>
        <w:outlineLvl w:val="1"/>
        <w:rPr>
          <w:b/>
          <w:bCs/>
          <w:caps/>
          <w:color w:val="000000"/>
          <w:sz w:val="28"/>
          <w:szCs w:val="28"/>
        </w:rPr>
      </w:pPr>
      <w:bookmarkStart w:id="63" w:name="_Toc385879697"/>
    </w:p>
    <w:p w:rsidR="00D21812" w:rsidRPr="006C1057" w:rsidRDefault="00D21812" w:rsidP="00690B8F">
      <w:pPr>
        <w:keepNext/>
        <w:shd w:val="clear" w:color="auto" w:fill="FFFFFF" w:themeFill="background1"/>
        <w:suppressAutoHyphens/>
        <w:ind w:left="-576"/>
        <w:outlineLvl w:val="1"/>
        <w:rPr>
          <w:b/>
          <w:bCs/>
          <w:color w:val="000000"/>
          <w:sz w:val="28"/>
          <w:szCs w:val="28"/>
        </w:rPr>
      </w:pPr>
      <w:bookmarkStart w:id="64" w:name="_Toc450515563"/>
      <w:bookmarkStart w:id="65" w:name="_Toc450518000"/>
      <w:r w:rsidRPr="006C1057">
        <w:rPr>
          <w:b/>
          <w:bCs/>
          <w:caps/>
          <w:color w:val="000000"/>
          <w:sz w:val="28"/>
          <w:szCs w:val="28"/>
        </w:rPr>
        <w:t>Requerimientos MÍNIMOS de  PROGRAMACIÓN iii</w:t>
      </w:r>
      <w:bookmarkEnd w:id="63"/>
      <w:bookmarkEnd w:id="64"/>
      <w:bookmarkEnd w:id="65"/>
    </w:p>
    <w:p w:rsidR="00D21812" w:rsidRPr="001466F1" w:rsidRDefault="00D21812" w:rsidP="00690B8F">
      <w:pPr>
        <w:shd w:val="clear" w:color="auto" w:fill="FFFFFF" w:themeFill="background1"/>
        <w:ind w:left="708"/>
        <w:jc w:val="both"/>
        <w:rPr>
          <w:bCs/>
          <w:color w:val="000000"/>
        </w:rPr>
      </w:pPr>
      <w:r w:rsidRPr="001466F1">
        <w:rPr>
          <w:bCs/>
          <w:color w:val="000000"/>
        </w:rPr>
        <w:t xml:space="preserve">Mínimo </w:t>
      </w:r>
      <w:proofErr w:type="gramStart"/>
      <w:r w:rsidRPr="001466F1">
        <w:rPr>
          <w:bCs/>
          <w:color w:val="000000"/>
        </w:rPr>
        <w:t>( 7</w:t>
      </w:r>
      <w:proofErr w:type="gramEnd"/>
      <w:r w:rsidRPr="001466F1">
        <w:rPr>
          <w:bCs/>
          <w:color w:val="000000"/>
        </w:rPr>
        <w:t xml:space="preserve"> puntos ) : </w:t>
      </w:r>
    </w:p>
    <w:p w:rsidR="00D21812" w:rsidRPr="001466F1" w:rsidRDefault="00D21812" w:rsidP="00690B8F">
      <w:pPr>
        <w:shd w:val="clear" w:color="auto" w:fill="FFFFFF" w:themeFill="background1"/>
        <w:rPr>
          <w:color w:val="000000"/>
        </w:rPr>
      </w:pPr>
    </w:p>
    <w:p w:rsidR="00D21812" w:rsidRPr="001466F1" w:rsidRDefault="00D21812" w:rsidP="00690B8F">
      <w:pPr>
        <w:numPr>
          <w:ilvl w:val="0"/>
          <w:numId w:val="15"/>
        </w:numPr>
        <w:shd w:val="clear" w:color="auto" w:fill="FFFFFF" w:themeFill="background1"/>
        <w:tabs>
          <w:tab w:val="num" w:pos="0"/>
        </w:tabs>
        <w:suppressAutoHyphens/>
        <w:ind w:left="432" w:hanging="432"/>
        <w:rPr>
          <w:color w:val="000000"/>
        </w:rPr>
      </w:pPr>
      <w:r w:rsidRPr="001466F1">
        <w:rPr>
          <w:color w:val="000000"/>
        </w:rPr>
        <w:t>Altas, bajas, consultas, listados y modificaciones a todas las tablas del sistema presentado.</w:t>
      </w:r>
    </w:p>
    <w:p w:rsidR="00D21812" w:rsidRPr="001466F1" w:rsidRDefault="00D21812" w:rsidP="00690B8F">
      <w:pPr>
        <w:numPr>
          <w:ilvl w:val="0"/>
          <w:numId w:val="15"/>
        </w:numPr>
        <w:shd w:val="clear" w:color="auto" w:fill="FFFFFF" w:themeFill="background1"/>
        <w:tabs>
          <w:tab w:val="num" w:pos="0"/>
        </w:tabs>
        <w:suppressAutoHyphens/>
        <w:ind w:left="432" w:hanging="432"/>
        <w:rPr>
          <w:color w:val="000000"/>
        </w:rPr>
      </w:pPr>
      <w:r w:rsidRPr="001466F1">
        <w:rPr>
          <w:color w:val="000000"/>
        </w:rPr>
        <w:t>Contemplación de las funciones básicas del sistema, atendiendo el diagrama de navegabilidad y diagr</w:t>
      </w:r>
      <w:r w:rsidR="0038796F" w:rsidRPr="001466F1">
        <w:rPr>
          <w:color w:val="000000"/>
        </w:rPr>
        <w:t>ama de clases (si corresponde).</w:t>
      </w:r>
    </w:p>
    <w:p w:rsidR="0038796F" w:rsidRPr="006C1057" w:rsidRDefault="0038796F" w:rsidP="00690B8F">
      <w:pPr>
        <w:shd w:val="clear" w:color="auto" w:fill="FFFFFF" w:themeFill="background1"/>
        <w:suppressAutoHyphens/>
        <w:ind w:left="432"/>
        <w:rPr>
          <w:color w:val="000000"/>
          <w:sz w:val="28"/>
          <w:szCs w:val="28"/>
        </w:rPr>
      </w:pPr>
    </w:p>
    <w:p w:rsidR="0038796F" w:rsidRPr="006C1057" w:rsidRDefault="0038796F" w:rsidP="00690B8F">
      <w:pPr>
        <w:shd w:val="clear" w:color="auto" w:fill="FFFFFF" w:themeFill="background1"/>
        <w:suppressAutoHyphens/>
        <w:ind w:left="432"/>
        <w:rPr>
          <w:color w:val="000000"/>
          <w:sz w:val="28"/>
          <w:szCs w:val="28"/>
        </w:rPr>
      </w:pPr>
    </w:p>
    <w:p w:rsidR="0038796F" w:rsidRPr="006C1057" w:rsidRDefault="0038796F" w:rsidP="00690B8F">
      <w:pPr>
        <w:shd w:val="clear" w:color="auto" w:fill="FFFFFF" w:themeFill="background1"/>
        <w:suppressAutoHyphens/>
        <w:ind w:left="432"/>
        <w:rPr>
          <w:color w:val="000000"/>
          <w:sz w:val="28"/>
          <w:szCs w:val="28"/>
        </w:rPr>
      </w:pPr>
    </w:p>
    <w:p w:rsidR="0038796F" w:rsidRPr="006C1057" w:rsidRDefault="0038796F" w:rsidP="00690B8F">
      <w:pPr>
        <w:shd w:val="clear" w:color="auto" w:fill="FFFFFF" w:themeFill="background1"/>
        <w:suppressAutoHyphens/>
        <w:ind w:left="432"/>
        <w:rPr>
          <w:color w:val="000000"/>
          <w:sz w:val="28"/>
          <w:szCs w:val="28"/>
        </w:rPr>
      </w:pPr>
    </w:p>
    <w:p w:rsidR="00D21812" w:rsidRPr="006C1057" w:rsidRDefault="0038796F" w:rsidP="00690B8F">
      <w:pPr>
        <w:keepNext/>
        <w:pageBreakBefore/>
        <w:numPr>
          <w:ilvl w:val="1"/>
          <w:numId w:val="10"/>
        </w:numPr>
        <w:shd w:val="clear" w:color="auto" w:fill="FFFFFF" w:themeFill="background1"/>
        <w:tabs>
          <w:tab w:val="clear" w:pos="1440"/>
          <w:tab w:val="num" w:pos="576"/>
        </w:tabs>
        <w:suppressAutoHyphens/>
        <w:ind w:left="360" w:firstLine="0"/>
        <w:outlineLvl w:val="1"/>
        <w:rPr>
          <w:b/>
          <w:bCs/>
          <w:sz w:val="28"/>
          <w:szCs w:val="28"/>
        </w:rPr>
      </w:pPr>
      <w:bookmarkStart w:id="66" w:name="_Toc258934752"/>
      <w:bookmarkStart w:id="67" w:name="_Toc450515564"/>
      <w:bookmarkStart w:id="68" w:name="_Toc450518001"/>
      <w:r w:rsidRPr="006C1057">
        <w:rPr>
          <w:b/>
          <w:bCs/>
          <w:caps/>
          <w:sz w:val="28"/>
          <w:szCs w:val="28"/>
        </w:rPr>
        <w:lastRenderedPageBreak/>
        <w:t>R</w:t>
      </w:r>
      <w:r w:rsidR="00D21812" w:rsidRPr="006C1057">
        <w:rPr>
          <w:b/>
          <w:bCs/>
          <w:caps/>
          <w:sz w:val="28"/>
          <w:szCs w:val="28"/>
        </w:rPr>
        <w:t>equerimientos de TALLER DE MANTENIMIENTO iii</w:t>
      </w:r>
      <w:bookmarkEnd w:id="67"/>
      <w:bookmarkEnd w:id="68"/>
    </w:p>
    <w:p w:rsidR="00D21812" w:rsidRPr="001466F1" w:rsidRDefault="00D21812" w:rsidP="00690B8F">
      <w:pPr>
        <w:shd w:val="clear" w:color="auto" w:fill="FFFFFF" w:themeFill="background1"/>
        <w:ind w:left="360"/>
        <w:jc w:val="both"/>
        <w:rPr>
          <w:b/>
          <w:bCs/>
        </w:rPr>
      </w:pPr>
      <w:proofErr w:type="gramStart"/>
      <w:r w:rsidRPr="001466F1">
        <w:rPr>
          <w:bCs/>
        </w:rPr>
        <w:t>( El</w:t>
      </w:r>
      <w:proofErr w:type="gramEnd"/>
      <w:r w:rsidRPr="001466F1">
        <w:rPr>
          <w:bCs/>
        </w:rPr>
        <w:t xml:space="preserve"> docente eventualmente agregará la información que considere pertinente)</w:t>
      </w:r>
    </w:p>
    <w:p w:rsidR="00D21812" w:rsidRPr="001466F1" w:rsidRDefault="00D21812" w:rsidP="00690B8F">
      <w:pPr>
        <w:shd w:val="clear" w:color="auto" w:fill="FFFFFF" w:themeFill="background1"/>
        <w:ind w:left="360"/>
        <w:jc w:val="both"/>
        <w:rPr>
          <w:b/>
          <w:bCs/>
        </w:rPr>
      </w:pPr>
    </w:p>
    <w:p w:rsidR="00D21812" w:rsidRPr="001466F1" w:rsidRDefault="00D21812" w:rsidP="00690B8F">
      <w:pPr>
        <w:shd w:val="clear" w:color="auto" w:fill="FFFFFF" w:themeFill="background1"/>
        <w:ind w:left="360"/>
        <w:jc w:val="both"/>
        <w:rPr>
          <w:b/>
          <w:bCs/>
        </w:rPr>
      </w:pPr>
      <w:r w:rsidRPr="001466F1">
        <w:rPr>
          <w:b/>
          <w:bCs/>
        </w:rPr>
        <w:t>Cada establecimiento contará con por lo menos 4 equipos, además del servidor, que estarán en los sectores (área de Recría, área de Alimentos, Sanidad y Manejo sanitario, Almacén), la sala de ordeño tendrá un puesto que se comunicará en forma inalámbrica.</w:t>
      </w:r>
    </w:p>
    <w:p w:rsidR="00D21812" w:rsidRPr="001466F1" w:rsidRDefault="00D21812" w:rsidP="00690B8F">
      <w:pPr>
        <w:shd w:val="clear" w:color="auto" w:fill="FFFFFF" w:themeFill="background1"/>
        <w:ind w:left="360"/>
        <w:jc w:val="both"/>
        <w:rPr>
          <w:b/>
          <w:bCs/>
        </w:rPr>
      </w:pPr>
    </w:p>
    <w:p w:rsidR="00D21812" w:rsidRPr="001466F1" w:rsidRDefault="00D21812" w:rsidP="00690B8F">
      <w:pPr>
        <w:shd w:val="clear" w:color="auto" w:fill="FFFFFF" w:themeFill="background1"/>
        <w:ind w:left="360"/>
        <w:jc w:val="both"/>
        <w:rPr>
          <w:b/>
          <w:bCs/>
        </w:rPr>
      </w:pPr>
      <w:r w:rsidRPr="001466F1">
        <w:rPr>
          <w:b/>
          <w:bCs/>
        </w:rPr>
        <w:t xml:space="preserve">La elaboración del proyecto deberá cumplir la normativa vigente correspondiente. </w:t>
      </w:r>
    </w:p>
    <w:p w:rsidR="00D21812" w:rsidRPr="001466F1" w:rsidRDefault="00D21812" w:rsidP="00690B8F">
      <w:pPr>
        <w:shd w:val="clear" w:color="auto" w:fill="FFFFFF" w:themeFill="background1"/>
        <w:ind w:left="360"/>
        <w:jc w:val="both"/>
        <w:rPr>
          <w:b/>
          <w:bCs/>
        </w:rPr>
      </w:pPr>
    </w:p>
    <w:p w:rsidR="00D21812" w:rsidRPr="001466F1" w:rsidRDefault="00D21812" w:rsidP="00690B8F">
      <w:pPr>
        <w:shd w:val="clear" w:color="auto" w:fill="FFFFFF" w:themeFill="background1"/>
        <w:ind w:left="360"/>
        <w:jc w:val="both"/>
        <w:rPr>
          <w:b/>
          <w:bCs/>
        </w:rPr>
      </w:pPr>
      <w:r w:rsidRPr="001466F1">
        <w:rPr>
          <w:b/>
          <w:bCs/>
        </w:rPr>
        <w:t>Se sugiere la elaboración de un glosario técnico que sea parte del Anexo con la terminología usada en el proyecto.</w:t>
      </w:r>
    </w:p>
    <w:p w:rsidR="00D21812" w:rsidRPr="006C1057" w:rsidRDefault="00D21812" w:rsidP="00690B8F">
      <w:pPr>
        <w:shd w:val="clear" w:color="auto" w:fill="FFFFFF" w:themeFill="background1"/>
        <w:ind w:left="360"/>
        <w:jc w:val="both"/>
        <w:rPr>
          <w:b/>
          <w:bCs/>
          <w:sz w:val="28"/>
          <w:szCs w:val="28"/>
        </w:rPr>
      </w:pPr>
    </w:p>
    <w:p w:rsidR="00D21812" w:rsidRPr="006C1057" w:rsidRDefault="00D21812" w:rsidP="00690B8F">
      <w:pPr>
        <w:shd w:val="clear" w:color="auto" w:fill="FFFFFF" w:themeFill="background1"/>
        <w:ind w:left="360"/>
        <w:jc w:val="both"/>
        <w:rPr>
          <w:bCs/>
          <w:sz w:val="28"/>
          <w:szCs w:val="28"/>
        </w:rPr>
      </w:pPr>
      <w:r w:rsidRPr="006C1057">
        <w:rPr>
          <w:b/>
          <w:bCs/>
          <w:sz w:val="28"/>
          <w:szCs w:val="28"/>
        </w:rPr>
        <w:t>PRIMERA ENTREGA</w:t>
      </w:r>
    </w:p>
    <w:p w:rsidR="00D21812" w:rsidRPr="006C1057" w:rsidRDefault="00D21812" w:rsidP="00690B8F">
      <w:pPr>
        <w:numPr>
          <w:ilvl w:val="0"/>
          <w:numId w:val="26"/>
        </w:numPr>
        <w:shd w:val="clear" w:color="auto" w:fill="FFFFFF" w:themeFill="background1"/>
        <w:suppressAutoHyphens/>
        <w:rPr>
          <w:bCs/>
        </w:rPr>
      </w:pPr>
      <w:r w:rsidRPr="006C1057">
        <w:rPr>
          <w:bCs/>
        </w:rPr>
        <w:t>Detalle de los equipos para los Terminales, fundamentando la elección.</w:t>
      </w:r>
    </w:p>
    <w:p w:rsidR="00D21812" w:rsidRPr="006C1057" w:rsidRDefault="00D21812" w:rsidP="00690B8F">
      <w:pPr>
        <w:numPr>
          <w:ilvl w:val="0"/>
          <w:numId w:val="26"/>
        </w:numPr>
        <w:shd w:val="clear" w:color="auto" w:fill="FFFFFF" w:themeFill="background1"/>
        <w:suppressAutoHyphens/>
        <w:rPr>
          <w:bCs/>
        </w:rPr>
      </w:pPr>
      <w:r w:rsidRPr="006C1057">
        <w:rPr>
          <w:bCs/>
        </w:rPr>
        <w:t>Detalle del servidor para el establecimiento, fundamentando la elección</w:t>
      </w:r>
    </w:p>
    <w:p w:rsidR="00D21812" w:rsidRPr="006C1057" w:rsidRDefault="00D21812" w:rsidP="00690B8F">
      <w:pPr>
        <w:numPr>
          <w:ilvl w:val="0"/>
          <w:numId w:val="26"/>
        </w:numPr>
        <w:shd w:val="clear" w:color="auto" w:fill="FFFFFF" w:themeFill="background1"/>
        <w:suppressAutoHyphens/>
        <w:rPr>
          <w:bCs/>
        </w:rPr>
      </w:pPr>
      <w:r w:rsidRPr="006C1057">
        <w:rPr>
          <w:bCs/>
        </w:rPr>
        <w:t>Detalle y fundamentación del sistema operativo de los puestos de trabajo.</w:t>
      </w:r>
    </w:p>
    <w:p w:rsidR="00D21812" w:rsidRPr="006C1057" w:rsidRDefault="00D21812" w:rsidP="00690B8F">
      <w:pPr>
        <w:numPr>
          <w:ilvl w:val="0"/>
          <w:numId w:val="26"/>
        </w:numPr>
        <w:shd w:val="clear" w:color="auto" w:fill="FFFFFF" w:themeFill="background1"/>
        <w:suppressAutoHyphens/>
        <w:rPr>
          <w:bCs/>
        </w:rPr>
      </w:pPr>
      <w:r w:rsidRPr="006C1057">
        <w:rPr>
          <w:bCs/>
        </w:rPr>
        <w:t>Detalle y fundamentación del sistema operativo del servidor.</w:t>
      </w:r>
    </w:p>
    <w:p w:rsidR="00D21812" w:rsidRPr="006C1057" w:rsidRDefault="00D21812" w:rsidP="00690B8F">
      <w:pPr>
        <w:numPr>
          <w:ilvl w:val="0"/>
          <w:numId w:val="26"/>
        </w:numPr>
        <w:shd w:val="clear" w:color="auto" w:fill="FFFFFF" w:themeFill="background1"/>
        <w:suppressAutoHyphens/>
        <w:rPr>
          <w:bCs/>
        </w:rPr>
      </w:pPr>
      <w:r w:rsidRPr="006C1057">
        <w:rPr>
          <w:bCs/>
        </w:rPr>
        <w:t>Detalle del esquema lógico primario (tentativo) de interconexión del establecimiento.</w:t>
      </w:r>
    </w:p>
    <w:p w:rsidR="00D21812" w:rsidRPr="006C1057" w:rsidRDefault="00D21812" w:rsidP="00690B8F">
      <w:pPr>
        <w:numPr>
          <w:ilvl w:val="0"/>
          <w:numId w:val="26"/>
        </w:numPr>
        <w:shd w:val="clear" w:color="auto" w:fill="FFFFFF" w:themeFill="background1"/>
        <w:suppressAutoHyphens/>
        <w:rPr>
          <w:bCs/>
        </w:rPr>
      </w:pPr>
      <w:r w:rsidRPr="006C1057">
        <w:rPr>
          <w:bCs/>
        </w:rPr>
        <w:t>Detalle del esquema lógico primario (tentativo) de interconexión con otros establecimientos.</w:t>
      </w:r>
    </w:p>
    <w:p w:rsidR="00D21812" w:rsidRPr="006C1057" w:rsidRDefault="00D21812" w:rsidP="00690B8F">
      <w:pPr>
        <w:shd w:val="clear" w:color="auto" w:fill="FFFFFF" w:themeFill="background1"/>
        <w:ind w:left="360"/>
        <w:rPr>
          <w:bCs/>
          <w:sz w:val="28"/>
          <w:szCs w:val="28"/>
        </w:rPr>
      </w:pPr>
    </w:p>
    <w:p w:rsidR="00D21812" w:rsidRPr="006C1057" w:rsidRDefault="00D21812" w:rsidP="00690B8F">
      <w:pPr>
        <w:shd w:val="clear" w:color="auto" w:fill="FFFFFF" w:themeFill="background1"/>
        <w:ind w:left="360"/>
        <w:jc w:val="both"/>
        <w:rPr>
          <w:bCs/>
          <w:sz w:val="28"/>
          <w:szCs w:val="28"/>
        </w:rPr>
      </w:pPr>
      <w:r w:rsidRPr="006C1057">
        <w:rPr>
          <w:b/>
          <w:bCs/>
          <w:sz w:val="28"/>
          <w:szCs w:val="28"/>
        </w:rPr>
        <w:t>SEGUNDA ENTREGA</w:t>
      </w:r>
    </w:p>
    <w:p w:rsidR="00D21812" w:rsidRPr="006C1057" w:rsidRDefault="00D21812" w:rsidP="00690B8F">
      <w:pPr>
        <w:numPr>
          <w:ilvl w:val="0"/>
          <w:numId w:val="26"/>
        </w:numPr>
        <w:shd w:val="clear" w:color="auto" w:fill="FFFFFF" w:themeFill="background1"/>
        <w:suppressAutoHyphens/>
        <w:rPr>
          <w:bCs/>
        </w:rPr>
      </w:pPr>
      <w:r w:rsidRPr="006C1057">
        <w:rPr>
          <w:bCs/>
        </w:rPr>
        <w:t>Correcciones de la primer entrega</w:t>
      </w:r>
    </w:p>
    <w:p w:rsidR="00D21812" w:rsidRPr="006C1057" w:rsidRDefault="00D21812" w:rsidP="00690B8F">
      <w:pPr>
        <w:numPr>
          <w:ilvl w:val="0"/>
          <w:numId w:val="26"/>
        </w:numPr>
        <w:shd w:val="clear" w:color="auto" w:fill="FFFFFF" w:themeFill="background1"/>
        <w:suppressAutoHyphens/>
        <w:rPr>
          <w:bCs/>
        </w:rPr>
      </w:pPr>
      <w:r w:rsidRPr="006C1057">
        <w:rPr>
          <w:bCs/>
        </w:rPr>
        <w:t>Detalle del esquema lógico definitivo por establecimiento y general.</w:t>
      </w:r>
    </w:p>
    <w:p w:rsidR="00D21812" w:rsidRPr="006C1057" w:rsidRDefault="00D21812" w:rsidP="00690B8F">
      <w:pPr>
        <w:numPr>
          <w:ilvl w:val="0"/>
          <w:numId w:val="26"/>
        </w:numPr>
        <w:shd w:val="clear" w:color="auto" w:fill="FFFFFF" w:themeFill="background1"/>
        <w:suppressAutoHyphens/>
        <w:rPr>
          <w:bCs/>
        </w:rPr>
      </w:pPr>
      <w:r w:rsidRPr="006C1057">
        <w:rPr>
          <w:bCs/>
        </w:rPr>
        <w:t>Calculo de materiales por establecimiento.</w:t>
      </w:r>
    </w:p>
    <w:p w:rsidR="00D21812" w:rsidRPr="006C1057" w:rsidRDefault="00D21812" w:rsidP="00690B8F">
      <w:pPr>
        <w:numPr>
          <w:ilvl w:val="0"/>
          <w:numId w:val="26"/>
        </w:numPr>
        <w:shd w:val="clear" w:color="auto" w:fill="FFFFFF" w:themeFill="background1"/>
        <w:suppressAutoHyphens/>
        <w:rPr>
          <w:bCs/>
        </w:rPr>
      </w:pPr>
      <w:r w:rsidRPr="006C1057">
        <w:rPr>
          <w:bCs/>
        </w:rPr>
        <w:t>Direccionamiento IP usando VLSM para cada establecimiento que integre la red.</w:t>
      </w:r>
    </w:p>
    <w:p w:rsidR="00D21812" w:rsidRPr="006C1057" w:rsidRDefault="00D21812" w:rsidP="00690B8F">
      <w:pPr>
        <w:numPr>
          <w:ilvl w:val="0"/>
          <w:numId w:val="26"/>
        </w:numPr>
        <w:shd w:val="clear" w:color="auto" w:fill="FFFFFF" w:themeFill="background1"/>
        <w:suppressAutoHyphens/>
        <w:rPr>
          <w:bCs/>
        </w:rPr>
      </w:pPr>
      <w:r w:rsidRPr="006C1057">
        <w:rPr>
          <w:bCs/>
        </w:rPr>
        <w:t>Documentación del sistema de cableado de acuerdo a las normas correspondientes</w:t>
      </w:r>
    </w:p>
    <w:p w:rsidR="00D21812" w:rsidRPr="006C1057" w:rsidRDefault="00D21812" w:rsidP="00690B8F">
      <w:pPr>
        <w:numPr>
          <w:ilvl w:val="0"/>
          <w:numId w:val="26"/>
        </w:numPr>
        <w:shd w:val="clear" w:color="auto" w:fill="FFFFFF" w:themeFill="background1"/>
        <w:suppressAutoHyphens/>
        <w:rPr>
          <w:bCs/>
        </w:rPr>
      </w:pPr>
      <w:r w:rsidRPr="006C1057">
        <w:rPr>
          <w:bCs/>
        </w:rPr>
        <w:t>Detalle de la forma en la cual se interconectarán los puestos en el establecimiento.</w:t>
      </w:r>
    </w:p>
    <w:p w:rsidR="00D21812" w:rsidRPr="006C1057" w:rsidRDefault="00D21812" w:rsidP="00690B8F">
      <w:pPr>
        <w:numPr>
          <w:ilvl w:val="0"/>
          <w:numId w:val="26"/>
        </w:numPr>
        <w:shd w:val="clear" w:color="auto" w:fill="FFFFFF" w:themeFill="background1"/>
        <w:suppressAutoHyphens/>
        <w:rPr>
          <w:bCs/>
        </w:rPr>
      </w:pPr>
      <w:r w:rsidRPr="006C1057">
        <w:rPr>
          <w:bCs/>
        </w:rPr>
        <w:t>Detalle de la UPS para el servidor principal que interconecta los tambos de la cooperativa con CONAPROLE y para los puestos de trabajo necesarios.</w:t>
      </w:r>
    </w:p>
    <w:p w:rsidR="00D21812" w:rsidRPr="006C1057" w:rsidRDefault="00D21812" w:rsidP="00690B8F">
      <w:pPr>
        <w:shd w:val="clear" w:color="auto" w:fill="FFFFFF" w:themeFill="background1"/>
        <w:rPr>
          <w:bCs/>
          <w:sz w:val="28"/>
          <w:szCs w:val="28"/>
        </w:rPr>
      </w:pPr>
    </w:p>
    <w:p w:rsidR="00D21812" w:rsidRPr="006C1057" w:rsidRDefault="00D21812" w:rsidP="00690B8F">
      <w:pPr>
        <w:shd w:val="clear" w:color="auto" w:fill="FFFFFF" w:themeFill="background1"/>
        <w:ind w:left="360"/>
        <w:jc w:val="both"/>
        <w:rPr>
          <w:bCs/>
          <w:sz w:val="28"/>
          <w:szCs w:val="28"/>
        </w:rPr>
      </w:pPr>
      <w:r w:rsidRPr="006C1057">
        <w:rPr>
          <w:b/>
          <w:bCs/>
          <w:sz w:val="28"/>
          <w:szCs w:val="28"/>
        </w:rPr>
        <w:t>TERCERA ENTREGA</w:t>
      </w:r>
    </w:p>
    <w:p w:rsidR="00D21812" w:rsidRPr="006C1057" w:rsidRDefault="00D21812" w:rsidP="00690B8F">
      <w:pPr>
        <w:numPr>
          <w:ilvl w:val="0"/>
          <w:numId w:val="26"/>
        </w:numPr>
        <w:shd w:val="clear" w:color="auto" w:fill="FFFFFF" w:themeFill="background1"/>
        <w:suppressAutoHyphens/>
        <w:rPr>
          <w:bCs/>
        </w:rPr>
      </w:pPr>
      <w:r w:rsidRPr="006C1057">
        <w:rPr>
          <w:bCs/>
        </w:rPr>
        <w:t>Correcciones de la segunda entrega</w:t>
      </w:r>
    </w:p>
    <w:p w:rsidR="00D21812" w:rsidRPr="006C1057" w:rsidRDefault="00D21812" w:rsidP="00690B8F">
      <w:pPr>
        <w:numPr>
          <w:ilvl w:val="0"/>
          <w:numId w:val="26"/>
        </w:numPr>
        <w:shd w:val="clear" w:color="auto" w:fill="FFFFFF" w:themeFill="background1"/>
        <w:suppressAutoHyphens/>
        <w:rPr>
          <w:bCs/>
        </w:rPr>
      </w:pPr>
      <w:r w:rsidRPr="006C1057">
        <w:rPr>
          <w:bCs/>
        </w:rPr>
        <w:t xml:space="preserve">Contratación de servicio de INTERNET, en caso de la no existencia de cableado, brindar información de </w:t>
      </w:r>
      <w:proofErr w:type="spellStart"/>
      <w:r w:rsidRPr="006C1057">
        <w:rPr>
          <w:bCs/>
        </w:rPr>
        <w:t>RuralNet</w:t>
      </w:r>
      <w:proofErr w:type="spellEnd"/>
    </w:p>
    <w:p w:rsidR="00D21812" w:rsidRPr="006C1057" w:rsidRDefault="00D21812" w:rsidP="00690B8F">
      <w:pPr>
        <w:numPr>
          <w:ilvl w:val="0"/>
          <w:numId w:val="26"/>
        </w:numPr>
        <w:shd w:val="clear" w:color="auto" w:fill="FFFFFF" w:themeFill="background1"/>
        <w:suppressAutoHyphens/>
        <w:rPr>
          <w:bCs/>
        </w:rPr>
      </w:pPr>
      <w:r w:rsidRPr="006C1057">
        <w:rPr>
          <w:bCs/>
        </w:rPr>
        <w:t xml:space="preserve">Detalle y fundamentación del servicio de VPN-MPLS de </w:t>
      </w:r>
      <w:proofErr w:type="spellStart"/>
      <w:r w:rsidRPr="006C1057">
        <w:rPr>
          <w:bCs/>
        </w:rPr>
        <w:t>Antel</w:t>
      </w:r>
      <w:proofErr w:type="spellEnd"/>
      <w:r w:rsidRPr="006C1057">
        <w:rPr>
          <w:bCs/>
        </w:rPr>
        <w:t xml:space="preserve"> para int</w:t>
      </w:r>
      <w:r w:rsidR="00EA4C43" w:rsidRPr="006C1057">
        <w:rPr>
          <w:bCs/>
        </w:rPr>
        <w:t>erconectar los tambos con la cooperativa y é</w:t>
      </w:r>
      <w:r w:rsidRPr="006C1057">
        <w:rPr>
          <w:bCs/>
        </w:rPr>
        <w:t>sta con CONAPROLE</w:t>
      </w:r>
    </w:p>
    <w:p w:rsidR="00D21812" w:rsidRPr="006C1057" w:rsidRDefault="00D21812" w:rsidP="00690B8F">
      <w:pPr>
        <w:numPr>
          <w:ilvl w:val="0"/>
          <w:numId w:val="26"/>
        </w:numPr>
        <w:shd w:val="clear" w:color="auto" w:fill="FFFFFF" w:themeFill="background1"/>
        <w:suppressAutoHyphens/>
      </w:pPr>
      <w:r w:rsidRPr="006C1057">
        <w:rPr>
          <w:bCs/>
        </w:rPr>
        <w:t>Detalle y fundamentación de la implementación de seguridad informática.</w:t>
      </w:r>
    </w:p>
    <w:p w:rsidR="00D21812" w:rsidRPr="006C1057" w:rsidRDefault="00D21812" w:rsidP="00690B8F">
      <w:pPr>
        <w:numPr>
          <w:ilvl w:val="0"/>
          <w:numId w:val="26"/>
        </w:numPr>
        <w:shd w:val="clear" w:color="auto" w:fill="FFFFFF" w:themeFill="background1"/>
        <w:suppressAutoHyphens/>
        <w:rPr>
          <w:bCs/>
        </w:rPr>
      </w:pPr>
      <w:r w:rsidRPr="006C1057">
        <w:t>Manual de procedimientos ante fallas del sistema</w:t>
      </w:r>
      <w:r w:rsidRPr="006C1057">
        <w:rPr>
          <w:bCs/>
        </w:rPr>
        <w:t xml:space="preserve"> o del software de monitoreo</w:t>
      </w:r>
    </w:p>
    <w:p w:rsidR="00D21812" w:rsidRPr="006C1057" w:rsidRDefault="00D21812" w:rsidP="00D21812">
      <w:pPr>
        <w:shd w:val="clear" w:color="auto" w:fill="FFFFFF" w:themeFill="background1"/>
        <w:ind w:left="360"/>
        <w:rPr>
          <w:bCs/>
          <w:sz w:val="28"/>
          <w:szCs w:val="28"/>
        </w:rPr>
      </w:pPr>
    </w:p>
    <w:p w:rsidR="00D21812" w:rsidRPr="006C1057" w:rsidRDefault="00D21812" w:rsidP="00D21812">
      <w:pPr>
        <w:shd w:val="clear" w:color="auto" w:fill="FFFFFF" w:themeFill="background1"/>
        <w:ind w:left="360"/>
        <w:rPr>
          <w:caps/>
          <w:color w:val="000000"/>
          <w:sz w:val="28"/>
          <w:szCs w:val="28"/>
        </w:rPr>
      </w:pPr>
      <w:r w:rsidRPr="006C1057">
        <w:rPr>
          <w:bCs/>
          <w:sz w:val="28"/>
          <w:szCs w:val="28"/>
        </w:rPr>
        <w:t xml:space="preserve"> </w:t>
      </w:r>
    </w:p>
    <w:p w:rsidR="00D21812" w:rsidRPr="006C1057" w:rsidRDefault="00D21812" w:rsidP="00D21812">
      <w:pPr>
        <w:keepNext/>
        <w:pageBreakBefore/>
        <w:numPr>
          <w:ilvl w:val="1"/>
          <w:numId w:val="10"/>
        </w:numPr>
        <w:shd w:val="clear" w:color="auto" w:fill="FFFFFF" w:themeFill="background1"/>
        <w:tabs>
          <w:tab w:val="clear" w:pos="1440"/>
          <w:tab w:val="num" w:pos="576"/>
        </w:tabs>
        <w:suppressAutoHyphens/>
        <w:ind w:left="0" w:firstLine="0"/>
        <w:outlineLvl w:val="1"/>
        <w:rPr>
          <w:b/>
          <w:bCs/>
          <w:color w:val="000000"/>
          <w:sz w:val="28"/>
          <w:szCs w:val="28"/>
        </w:rPr>
      </w:pPr>
      <w:bookmarkStart w:id="69" w:name="_Toc450515565"/>
      <w:bookmarkStart w:id="70" w:name="_Toc450518002"/>
      <w:r w:rsidRPr="006C1057">
        <w:rPr>
          <w:b/>
          <w:bCs/>
          <w:caps/>
          <w:color w:val="000000"/>
          <w:sz w:val="28"/>
          <w:szCs w:val="28"/>
        </w:rPr>
        <w:lastRenderedPageBreak/>
        <w:t>Requerimientos MÍNIMOS de  taller de mantenimiento iii</w:t>
      </w:r>
      <w:bookmarkEnd w:id="69"/>
      <w:bookmarkEnd w:id="70"/>
    </w:p>
    <w:p w:rsidR="00D21812" w:rsidRPr="006C1057" w:rsidRDefault="00D21812" w:rsidP="00D21812">
      <w:pPr>
        <w:shd w:val="clear" w:color="auto" w:fill="FFFFFF" w:themeFill="background1"/>
        <w:ind w:left="708"/>
        <w:jc w:val="both"/>
        <w:rPr>
          <w:b/>
          <w:bCs/>
          <w:color w:val="000000"/>
        </w:rPr>
      </w:pPr>
      <w:r w:rsidRPr="006C1057">
        <w:rPr>
          <w:bCs/>
          <w:color w:val="000000"/>
        </w:rPr>
        <w:t xml:space="preserve">Mínimo </w:t>
      </w:r>
      <w:proofErr w:type="gramStart"/>
      <w:r w:rsidRPr="006C1057">
        <w:rPr>
          <w:bCs/>
          <w:color w:val="000000"/>
        </w:rPr>
        <w:t>( 7</w:t>
      </w:r>
      <w:proofErr w:type="gramEnd"/>
      <w:r w:rsidRPr="006C1057">
        <w:rPr>
          <w:bCs/>
          <w:color w:val="000000"/>
        </w:rPr>
        <w:t xml:space="preserve"> puntos ) : </w:t>
      </w:r>
    </w:p>
    <w:p w:rsidR="00D21812" w:rsidRPr="006C1057" w:rsidRDefault="00D21812" w:rsidP="00D21812">
      <w:pPr>
        <w:shd w:val="clear" w:color="auto" w:fill="FFFFFF" w:themeFill="background1"/>
        <w:ind w:left="360"/>
        <w:jc w:val="both"/>
        <w:rPr>
          <w:b/>
          <w:bCs/>
          <w:color w:val="000000"/>
        </w:rPr>
      </w:pP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del equipamiento informático.</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del sistema operativo, para los puestos de trabajo y servidor.</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del equipamiento de red</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del esquema lógico del establecimiento.</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del esquema lógico de la cooperativa.</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 la lista de materiales (hardware, software y red) utilizados en la implementación.</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 la contratación del Servicio de interconexión de establecimientos.</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del direccionamiento IP usando máscara variable</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Documentación según normas correspondientes.</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 xml:space="preserve">Detalle y fundamentación de la elección de </w:t>
      </w:r>
      <w:proofErr w:type="spellStart"/>
      <w:r w:rsidRPr="006C1057">
        <w:t>UPSs</w:t>
      </w:r>
      <w:proofErr w:type="spellEnd"/>
      <w:r w:rsidRPr="006C1057">
        <w:t>.</w:t>
      </w:r>
    </w:p>
    <w:p w:rsidR="00D21812" w:rsidRPr="006C1057" w:rsidRDefault="00D21812" w:rsidP="00690B8F">
      <w:pPr>
        <w:numPr>
          <w:ilvl w:val="4"/>
          <w:numId w:val="27"/>
        </w:numPr>
        <w:shd w:val="clear" w:color="auto" w:fill="FFFFFF" w:themeFill="background1"/>
        <w:tabs>
          <w:tab w:val="left" w:pos="360"/>
        </w:tabs>
        <w:suppressAutoHyphens/>
        <w:ind w:left="360"/>
      </w:pPr>
      <w:r w:rsidRPr="006C1057">
        <w:t>Detalle y fundamentación de la implementación del Firewall de las terminales y del servidor.</w:t>
      </w:r>
    </w:p>
    <w:p w:rsidR="00D21812" w:rsidRPr="006C1057" w:rsidRDefault="00D21812" w:rsidP="00690B8F">
      <w:pPr>
        <w:shd w:val="clear" w:color="auto" w:fill="FFFFFF" w:themeFill="background1"/>
        <w:rPr>
          <w:sz w:val="28"/>
          <w:szCs w:val="28"/>
        </w:rPr>
      </w:pPr>
    </w:p>
    <w:p w:rsidR="00D21812" w:rsidRPr="006C1057" w:rsidRDefault="00D21812" w:rsidP="00690B8F">
      <w:pPr>
        <w:keepNext/>
        <w:shd w:val="clear" w:color="auto" w:fill="FFFFFF" w:themeFill="background1"/>
        <w:ind w:left="708"/>
        <w:outlineLvl w:val="1"/>
        <w:rPr>
          <w:b/>
          <w:bCs/>
          <w:caps/>
          <w:sz w:val="28"/>
          <w:szCs w:val="28"/>
        </w:rPr>
      </w:pPr>
      <w:bookmarkStart w:id="71" w:name="_Toc450515566"/>
      <w:bookmarkStart w:id="72" w:name="_Toc450518003"/>
      <w:r w:rsidRPr="006C1057">
        <w:rPr>
          <w:b/>
          <w:bCs/>
          <w:caps/>
          <w:sz w:val="28"/>
          <w:szCs w:val="28"/>
        </w:rPr>
        <w:t>Requerimientos de SISTEMAS OPERATIVOS III.</w:t>
      </w:r>
      <w:bookmarkEnd w:id="66"/>
      <w:bookmarkEnd w:id="71"/>
      <w:bookmarkEnd w:id="72"/>
      <w:r w:rsidRPr="006C1057">
        <w:rPr>
          <w:b/>
          <w:bCs/>
          <w:caps/>
          <w:sz w:val="28"/>
          <w:szCs w:val="28"/>
        </w:rPr>
        <w:t xml:space="preserve"> </w:t>
      </w:r>
    </w:p>
    <w:p w:rsidR="00D21812" w:rsidRPr="006C1057" w:rsidRDefault="00D21812" w:rsidP="00690B8F">
      <w:pPr>
        <w:shd w:val="clear" w:color="auto" w:fill="FFFFFF" w:themeFill="background1"/>
        <w:ind w:left="360"/>
        <w:jc w:val="both"/>
        <w:rPr>
          <w:b/>
          <w:bCs/>
        </w:rPr>
      </w:pPr>
    </w:p>
    <w:p w:rsidR="00D21812" w:rsidRPr="006C1057" w:rsidRDefault="00D21812" w:rsidP="00690B8F">
      <w:pPr>
        <w:shd w:val="clear" w:color="auto" w:fill="FFFFFF" w:themeFill="background1"/>
        <w:ind w:left="360"/>
        <w:jc w:val="both"/>
        <w:rPr>
          <w:b/>
          <w:bCs/>
        </w:rPr>
      </w:pPr>
      <w:r w:rsidRPr="006C1057">
        <w:rPr>
          <w:b/>
          <w:bCs/>
        </w:rPr>
        <w:t xml:space="preserve">Cada docente indicará que puntos serán relevantes para él mismo, pudiendo agregar a la misma aquellos puntos que no estuvieran presentes o quitar de </w:t>
      </w:r>
      <w:proofErr w:type="gramStart"/>
      <w:r w:rsidRPr="006C1057">
        <w:rPr>
          <w:b/>
          <w:bCs/>
        </w:rPr>
        <w:t>la misma aquellos</w:t>
      </w:r>
      <w:proofErr w:type="gramEnd"/>
      <w:r w:rsidRPr="006C1057">
        <w:rPr>
          <w:b/>
          <w:bCs/>
        </w:rPr>
        <w:t xml:space="preserve"> que no se consideren oportunos.</w:t>
      </w:r>
    </w:p>
    <w:p w:rsidR="00D21812" w:rsidRPr="006C1057" w:rsidRDefault="00D21812" w:rsidP="00690B8F">
      <w:pPr>
        <w:shd w:val="clear" w:color="auto" w:fill="FFFFFF" w:themeFill="background1"/>
        <w:ind w:left="360"/>
        <w:jc w:val="both"/>
        <w:rPr>
          <w:b/>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Primera Entrega: (carpeta)</w:t>
      </w:r>
    </w:p>
    <w:p w:rsidR="00D21812" w:rsidRPr="006C1057" w:rsidRDefault="00D21812" w:rsidP="00690B8F">
      <w:pPr>
        <w:numPr>
          <w:ilvl w:val="0"/>
          <w:numId w:val="10"/>
        </w:numPr>
        <w:shd w:val="clear" w:color="auto" w:fill="FFFFFF" w:themeFill="background1"/>
        <w:jc w:val="both"/>
        <w:rPr>
          <w:bCs/>
        </w:rPr>
      </w:pPr>
      <w:r w:rsidRPr="006C1057">
        <w:rPr>
          <w:bCs/>
        </w:rPr>
        <w:t>Estudio de los diferentes roles de usuarios del sistema</w:t>
      </w:r>
    </w:p>
    <w:p w:rsidR="00D21812" w:rsidRPr="006C1057" w:rsidRDefault="00D21812" w:rsidP="00690B8F">
      <w:pPr>
        <w:numPr>
          <w:ilvl w:val="0"/>
          <w:numId w:val="10"/>
        </w:numPr>
        <w:shd w:val="clear" w:color="auto" w:fill="FFFFFF" w:themeFill="background1"/>
        <w:jc w:val="both"/>
        <w:rPr>
          <w:bCs/>
        </w:rPr>
      </w:pPr>
      <w:proofErr w:type="spellStart"/>
      <w:r w:rsidRPr="006C1057">
        <w:rPr>
          <w:bCs/>
        </w:rPr>
        <w:t>Shellscript</w:t>
      </w:r>
      <w:proofErr w:type="spellEnd"/>
      <w:r w:rsidRPr="006C1057">
        <w:rPr>
          <w:bCs/>
        </w:rPr>
        <w:t xml:space="preserve"> para creación de usuarios</w:t>
      </w:r>
    </w:p>
    <w:p w:rsidR="00D21812" w:rsidRPr="006C1057" w:rsidRDefault="00D21812" w:rsidP="00690B8F">
      <w:pPr>
        <w:numPr>
          <w:ilvl w:val="0"/>
          <w:numId w:val="10"/>
        </w:numPr>
        <w:shd w:val="clear" w:color="auto" w:fill="FFFFFF" w:themeFill="background1"/>
        <w:jc w:val="both"/>
        <w:rPr>
          <w:bCs/>
        </w:rPr>
      </w:pPr>
      <w:r w:rsidRPr="006C1057">
        <w:rPr>
          <w:bCs/>
        </w:rPr>
        <w:t xml:space="preserve">Deberá entregarse un documento que describa el modelo de log de auditoría para el control de los accesos (vía </w:t>
      </w:r>
      <w:proofErr w:type="spellStart"/>
      <w:r w:rsidRPr="006C1057">
        <w:rPr>
          <w:bCs/>
        </w:rPr>
        <w:t>shell</w:t>
      </w:r>
      <w:proofErr w:type="spellEnd"/>
      <w:r w:rsidRPr="006C1057">
        <w:rPr>
          <w:bCs/>
        </w:rPr>
        <w:t xml:space="preserve"> o vía ODBC) a los datos del Sistema disponibles en la base de datos Informix.</w:t>
      </w:r>
    </w:p>
    <w:p w:rsidR="00D21812" w:rsidRPr="006C1057" w:rsidRDefault="00D21812" w:rsidP="00690B8F">
      <w:pPr>
        <w:numPr>
          <w:ilvl w:val="0"/>
          <w:numId w:val="10"/>
        </w:numPr>
        <w:shd w:val="clear" w:color="auto" w:fill="FFFFFF" w:themeFill="background1"/>
        <w:jc w:val="both"/>
        <w:rPr>
          <w:bCs/>
        </w:rPr>
      </w:pPr>
      <w:r w:rsidRPr="006C1057">
        <w:rPr>
          <w:bCs/>
        </w:rPr>
        <w:t>El documento contendrá denominación y descripción de los datos a capturar así como la explicación de los archivos, comandos y mecanismos utilizados para realizar la captura.</w:t>
      </w:r>
    </w:p>
    <w:p w:rsidR="00D21812" w:rsidRPr="006C1057" w:rsidRDefault="00D21812" w:rsidP="00690B8F">
      <w:pPr>
        <w:numPr>
          <w:ilvl w:val="0"/>
          <w:numId w:val="10"/>
        </w:numPr>
        <w:shd w:val="clear" w:color="auto" w:fill="FFFFFF" w:themeFill="background1"/>
        <w:jc w:val="both"/>
        <w:rPr>
          <w:bCs/>
        </w:rPr>
      </w:pPr>
      <w:r w:rsidRPr="006C1057">
        <w:rPr>
          <w:bCs/>
        </w:rPr>
        <w:t xml:space="preserve">También deberá explicarse el mecanismo elegido para la ejecución del procedimiento de captura (script programado en </w:t>
      </w:r>
      <w:proofErr w:type="spellStart"/>
      <w:r w:rsidRPr="006C1057">
        <w:rPr>
          <w:bCs/>
        </w:rPr>
        <w:t>crontab</w:t>
      </w:r>
      <w:proofErr w:type="spellEnd"/>
      <w:r w:rsidRPr="006C1057">
        <w:rPr>
          <w:bCs/>
        </w:rPr>
        <w:t>, rutina con ejecución interactiva, etc.).</w:t>
      </w:r>
    </w:p>
    <w:p w:rsidR="00D21812" w:rsidRPr="006C1057" w:rsidRDefault="00D21812" w:rsidP="00690B8F">
      <w:pPr>
        <w:numPr>
          <w:ilvl w:val="0"/>
          <w:numId w:val="10"/>
        </w:numPr>
        <w:shd w:val="clear" w:color="auto" w:fill="FFFFFF" w:themeFill="background1"/>
        <w:jc w:val="both"/>
        <w:rPr>
          <w:bCs/>
        </w:rPr>
      </w:pPr>
      <w:r w:rsidRPr="006C1057">
        <w:rPr>
          <w:bCs/>
        </w:rPr>
        <w:t>Deberá entregarse un script ejecutable en línea de comandos Linux que permita la captura y almacenamiento de las pistas de auditoría.</w:t>
      </w: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Segunda Entrega: (código fuente en medio óptico)</w:t>
      </w:r>
    </w:p>
    <w:p w:rsidR="00D21812" w:rsidRPr="006C1057" w:rsidRDefault="00D21812" w:rsidP="00690B8F">
      <w:pPr>
        <w:numPr>
          <w:ilvl w:val="0"/>
          <w:numId w:val="10"/>
        </w:numPr>
        <w:shd w:val="clear" w:color="auto" w:fill="FFFFFF" w:themeFill="background1"/>
        <w:jc w:val="both"/>
        <w:rPr>
          <w:bCs/>
        </w:rPr>
      </w:pPr>
      <w:r w:rsidRPr="006C1057">
        <w:rPr>
          <w:bCs/>
        </w:rPr>
        <w:t>Usuarios de proyecto creados de acuerdo al estudio de roles</w:t>
      </w:r>
    </w:p>
    <w:p w:rsidR="00D21812" w:rsidRPr="006C1057" w:rsidRDefault="00D21812" w:rsidP="00690B8F">
      <w:pPr>
        <w:numPr>
          <w:ilvl w:val="0"/>
          <w:numId w:val="10"/>
        </w:numPr>
        <w:shd w:val="clear" w:color="auto" w:fill="FFFFFF" w:themeFill="background1"/>
        <w:jc w:val="both"/>
        <w:rPr>
          <w:bCs/>
        </w:rPr>
      </w:pPr>
      <w:r w:rsidRPr="006C1057">
        <w:rPr>
          <w:bCs/>
        </w:rPr>
        <w:t>Menús para los usuarios del Sistema, 1ra. versión</w:t>
      </w:r>
    </w:p>
    <w:p w:rsidR="00D21812" w:rsidRPr="006C1057" w:rsidRDefault="00D21812" w:rsidP="00690B8F">
      <w:pPr>
        <w:numPr>
          <w:ilvl w:val="0"/>
          <w:numId w:val="10"/>
        </w:numPr>
        <w:shd w:val="clear" w:color="auto" w:fill="FFFFFF" w:themeFill="background1"/>
        <w:jc w:val="both"/>
        <w:rPr>
          <w:bCs/>
        </w:rPr>
      </w:pPr>
      <w:r w:rsidRPr="006C1057">
        <w:rPr>
          <w:bCs/>
        </w:rPr>
        <w:t>Menú para el Operador del Centro de Cómputos, 1ra. Versión</w:t>
      </w:r>
    </w:p>
    <w:p w:rsidR="00D21812" w:rsidRPr="006C1057" w:rsidRDefault="00D21812" w:rsidP="00690B8F">
      <w:pPr>
        <w:numPr>
          <w:ilvl w:val="0"/>
          <w:numId w:val="10"/>
        </w:numPr>
        <w:shd w:val="clear" w:color="auto" w:fill="FFFFFF" w:themeFill="background1"/>
        <w:jc w:val="both"/>
        <w:rPr>
          <w:bCs/>
        </w:rPr>
      </w:pPr>
      <w:r w:rsidRPr="006C1057">
        <w:rPr>
          <w:bCs/>
        </w:rPr>
        <w:t>Deberá entregarse un documento con la explicación de los mecanismos utilizados para resolver consultas a los registros del log de auditoría.</w:t>
      </w:r>
    </w:p>
    <w:p w:rsidR="00D21812" w:rsidRPr="006C1057" w:rsidRDefault="00D21812" w:rsidP="00690B8F">
      <w:pPr>
        <w:numPr>
          <w:ilvl w:val="0"/>
          <w:numId w:val="10"/>
        </w:numPr>
        <w:shd w:val="clear" w:color="auto" w:fill="FFFFFF" w:themeFill="background1"/>
        <w:jc w:val="both"/>
        <w:rPr>
          <w:bCs/>
        </w:rPr>
      </w:pPr>
      <w:r w:rsidRPr="006C1057">
        <w:rPr>
          <w:bCs/>
        </w:rPr>
        <w:t>Deberá entregarse un script ejecutable en línea de comandos Linux que permita, a través de un menú principal, acceder a todas las posibles consultas a los registros del log de auditoría.</w:t>
      </w: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Tercera Entrega:</w:t>
      </w:r>
    </w:p>
    <w:p w:rsidR="00D21812" w:rsidRPr="006C1057" w:rsidRDefault="00D21812" w:rsidP="00690B8F">
      <w:pPr>
        <w:numPr>
          <w:ilvl w:val="0"/>
          <w:numId w:val="10"/>
        </w:numPr>
        <w:shd w:val="clear" w:color="auto" w:fill="FFFFFF" w:themeFill="background1"/>
        <w:jc w:val="both"/>
        <w:rPr>
          <w:bCs/>
        </w:rPr>
      </w:pPr>
      <w:r w:rsidRPr="006C1057">
        <w:rPr>
          <w:bCs/>
        </w:rPr>
        <w:t>Usuarios del proyecto creados de acuerdo al estudio de roles</w:t>
      </w:r>
    </w:p>
    <w:p w:rsidR="00D21812" w:rsidRPr="006C1057" w:rsidRDefault="00D21812" w:rsidP="00690B8F">
      <w:pPr>
        <w:numPr>
          <w:ilvl w:val="0"/>
          <w:numId w:val="10"/>
        </w:numPr>
        <w:shd w:val="clear" w:color="auto" w:fill="FFFFFF" w:themeFill="background1"/>
        <w:jc w:val="both"/>
        <w:rPr>
          <w:bCs/>
        </w:rPr>
      </w:pPr>
      <w:r w:rsidRPr="006C1057">
        <w:rPr>
          <w:bCs/>
        </w:rPr>
        <w:t>Menús para los usuarios del Sistema, versión final, completa, con llamado a consultas SQL</w:t>
      </w:r>
    </w:p>
    <w:p w:rsidR="00D21812" w:rsidRPr="006C1057" w:rsidRDefault="00D21812" w:rsidP="00690B8F">
      <w:pPr>
        <w:numPr>
          <w:ilvl w:val="0"/>
          <w:numId w:val="10"/>
        </w:numPr>
        <w:shd w:val="clear" w:color="auto" w:fill="FFFFFF" w:themeFill="background1"/>
        <w:jc w:val="both"/>
        <w:rPr>
          <w:bCs/>
        </w:rPr>
      </w:pPr>
      <w:r w:rsidRPr="006C1057">
        <w:rPr>
          <w:bCs/>
        </w:rPr>
        <w:lastRenderedPageBreak/>
        <w:t>Menú para el Operador del Centro de Cómputos, versión final, completa</w:t>
      </w:r>
    </w:p>
    <w:p w:rsidR="00D21812" w:rsidRPr="006C1057" w:rsidRDefault="00D21812" w:rsidP="00690B8F">
      <w:pPr>
        <w:numPr>
          <w:ilvl w:val="0"/>
          <w:numId w:val="10"/>
        </w:numPr>
        <w:shd w:val="clear" w:color="auto" w:fill="FFFFFF" w:themeFill="background1"/>
        <w:jc w:val="both"/>
        <w:rPr>
          <w:bCs/>
        </w:rPr>
      </w:pPr>
      <w:r w:rsidRPr="006C1057">
        <w:rPr>
          <w:bCs/>
        </w:rPr>
        <w:t>Sugerencias para política de respaldos del Servidor</w:t>
      </w:r>
    </w:p>
    <w:p w:rsidR="00D21812" w:rsidRPr="006C1057" w:rsidRDefault="00D21812" w:rsidP="00690B8F">
      <w:pPr>
        <w:numPr>
          <w:ilvl w:val="0"/>
          <w:numId w:val="10"/>
        </w:numPr>
        <w:shd w:val="clear" w:color="auto" w:fill="FFFFFF" w:themeFill="background1"/>
        <w:jc w:val="both"/>
        <w:rPr>
          <w:bCs/>
        </w:rPr>
      </w:pPr>
      <w:r w:rsidRPr="006C1057">
        <w:rPr>
          <w:bCs/>
        </w:rPr>
        <w:t xml:space="preserve">Sugerencias para política de respaldos de las Bases de datos y </w:t>
      </w:r>
      <w:proofErr w:type="spellStart"/>
      <w:r w:rsidRPr="006C1057">
        <w:rPr>
          <w:bCs/>
        </w:rPr>
        <w:t>Logs</w:t>
      </w:r>
      <w:proofErr w:type="spellEnd"/>
      <w:r w:rsidRPr="006C1057">
        <w:rPr>
          <w:bCs/>
        </w:rPr>
        <w:t xml:space="preserve"> (de SBD I</w:t>
      </w:r>
      <w:r w:rsidR="00EA4C43" w:rsidRPr="006C1057">
        <w:rPr>
          <w:bCs/>
        </w:rPr>
        <w:t>I)</w:t>
      </w:r>
    </w:p>
    <w:p w:rsidR="00D21812" w:rsidRPr="006C1057" w:rsidRDefault="00D21812" w:rsidP="00690B8F">
      <w:pPr>
        <w:numPr>
          <w:ilvl w:val="0"/>
          <w:numId w:val="10"/>
        </w:numPr>
        <w:shd w:val="clear" w:color="auto" w:fill="FFFFFF" w:themeFill="background1"/>
        <w:jc w:val="both"/>
        <w:rPr>
          <w:bCs/>
        </w:rPr>
      </w:pPr>
      <w:r w:rsidRPr="006C1057">
        <w:rPr>
          <w:bCs/>
        </w:rPr>
        <w:t xml:space="preserve">Deberá entregarse un documento con la explicación de un mecanismo que permita la importación de los datos del log de auditoría a una tabla de la base de datos Informix que almacena los datos del sistema </w:t>
      </w:r>
    </w:p>
    <w:p w:rsidR="00D21812" w:rsidRPr="006C1057" w:rsidRDefault="00D21812" w:rsidP="00690B8F">
      <w:pPr>
        <w:numPr>
          <w:ilvl w:val="0"/>
          <w:numId w:val="10"/>
        </w:numPr>
        <w:shd w:val="clear" w:color="auto" w:fill="FFFFFF" w:themeFill="background1"/>
        <w:jc w:val="both"/>
        <w:rPr>
          <w:bCs/>
        </w:rPr>
      </w:pPr>
      <w:r w:rsidRPr="006C1057">
        <w:rPr>
          <w:bCs/>
        </w:rPr>
        <w:t>Deberá entregarse un script ejecutable en línea de comandos Linux que permita ejecutar la importación del archivo del log a la base de datos Informix.</w:t>
      </w:r>
    </w:p>
    <w:p w:rsidR="00D21812" w:rsidRPr="006C1057" w:rsidRDefault="00D21812" w:rsidP="00690B8F">
      <w:pPr>
        <w:numPr>
          <w:ilvl w:val="0"/>
          <w:numId w:val="10"/>
        </w:numPr>
        <w:shd w:val="clear" w:color="auto" w:fill="FFFFFF" w:themeFill="background1"/>
        <w:jc w:val="both"/>
        <w:rPr>
          <w:bCs/>
        </w:rPr>
      </w:pPr>
      <w:r w:rsidRPr="006C1057">
        <w:rPr>
          <w:bCs/>
        </w:rPr>
        <w:t xml:space="preserve">Deberá incorporarse el menú de consultas del log de auditoría a un sistema de gestión que incluya las típicas actividades del rol de administrador (gestión de usuarios, respaldo, monitoreo, etc.). El menú general de gestión del servidor deberá implementarse con </w:t>
      </w:r>
      <w:proofErr w:type="spellStart"/>
      <w:r w:rsidRPr="006C1057">
        <w:rPr>
          <w:bCs/>
        </w:rPr>
        <w:t>shell</w:t>
      </w:r>
      <w:proofErr w:type="spellEnd"/>
      <w:r w:rsidRPr="006C1057">
        <w:rPr>
          <w:bCs/>
        </w:rPr>
        <w:t xml:space="preserve">-scripts. </w:t>
      </w:r>
    </w:p>
    <w:p w:rsidR="00D21812" w:rsidRPr="006C1057" w:rsidRDefault="00D21812" w:rsidP="00690B8F">
      <w:pPr>
        <w:numPr>
          <w:ilvl w:val="0"/>
          <w:numId w:val="10"/>
        </w:numPr>
        <w:shd w:val="clear" w:color="auto" w:fill="FFFFFF" w:themeFill="background1"/>
        <w:jc w:val="both"/>
        <w:rPr>
          <w:bCs/>
        </w:rPr>
      </w:pPr>
      <w:r w:rsidRPr="006C1057">
        <w:rPr>
          <w:bCs/>
        </w:rPr>
        <w:t>Anexos que se consideran necesarios</w:t>
      </w:r>
    </w:p>
    <w:p w:rsidR="00D21812" w:rsidRPr="006C1057" w:rsidRDefault="00D21812" w:rsidP="00690B8F">
      <w:pPr>
        <w:numPr>
          <w:ilvl w:val="0"/>
          <w:numId w:val="10"/>
        </w:numPr>
        <w:shd w:val="clear" w:color="auto" w:fill="FFFFFF" w:themeFill="background1"/>
        <w:jc w:val="both"/>
        <w:rPr>
          <w:bCs/>
        </w:rPr>
      </w:pPr>
      <w:r w:rsidRPr="006C1057">
        <w:rPr>
          <w:bCs/>
        </w:rPr>
        <w:t>Bibliografía</w:t>
      </w:r>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keepNext/>
        <w:numPr>
          <w:ilvl w:val="1"/>
          <w:numId w:val="0"/>
        </w:numPr>
        <w:shd w:val="clear" w:color="auto" w:fill="FFFFFF" w:themeFill="background1"/>
        <w:tabs>
          <w:tab w:val="num" w:pos="0"/>
        </w:tabs>
        <w:suppressAutoHyphens/>
        <w:ind w:hanging="576"/>
        <w:jc w:val="center"/>
        <w:outlineLvl w:val="1"/>
        <w:rPr>
          <w:b/>
          <w:bCs/>
          <w:caps/>
          <w:color w:val="000000"/>
          <w:sz w:val="28"/>
          <w:szCs w:val="28"/>
        </w:rPr>
      </w:pPr>
      <w:bookmarkStart w:id="73" w:name="_Toc385879699"/>
      <w:bookmarkStart w:id="74" w:name="_Toc450515567"/>
      <w:bookmarkStart w:id="75" w:name="_Toc450518004"/>
      <w:r w:rsidRPr="006C1057">
        <w:rPr>
          <w:b/>
          <w:bCs/>
          <w:caps/>
          <w:color w:val="000000"/>
          <w:sz w:val="28"/>
          <w:szCs w:val="28"/>
        </w:rPr>
        <w:t>Requerimientos MÍNIMOS de  sistemas operativos 3:</w:t>
      </w:r>
      <w:bookmarkEnd w:id="73"/>
      <w:bookmarkEnd w:id="74"/>
      <w:bookmarkEnd w:id="75"/>
    </w:p>
    <w:p w:rsidR="00D21812" w:rsidRPr="006C1057" w:rsidRDefault="00D21812" w:rsidP="00690B8F">
      <w:pPr>
        <w:shd w:val="clear" w:color="auto" w:fill="FFFFFF" w:themeFill="background1"/>
        <w:rPr>
          <w:sz w:val="28"/>
          <w:szCs w:val="28"/>
          <w:lang w:eastAsia="zh-CN"/>
        </w:rPr>
      </w:pPr>
    </w:p>
    <w:p w:rsidR="00D21812" w:rsidRPr="006C1057" w:rsidRDefault="00D21812" w:rsidP="00690B8F">
      <w:pPr>
        <w:shd w:val="clear" w:color="auto" w:fill="FFFFFF" w:themeFill="background1"/>
        <w:ind w:left="360"/>
        <w:jc w:val="both"/>
        <w:rPr>
          <w:bCs/>
          <w:color w:val="000000"/>
        </w:rPr>
      </w:pPr>
      <w:r w:rsidRPr="006C1057">
        <w:rPr>
          <w:bCs/>
          <w:color w:val="000000"/>
        </w:rPr>
        <w:t xml:space="preserve">Mínimo </w:t>
      </w:r>
      <w:proofErr w:type="gramStart"/>
      <w:r w:rsidRPr="006C1057">
        <w:rPr>
          <w:bCs/>
          <w:color w:val="000000"/>
        </w:rPr>
        <w:t>( 7</w:t>
      </w:r>
      <w:proofErr w:type="gramEnd"/>
      <w:r w:rsidRPr="006C1057">
        <w:rPr>
          <w:bCs/>
          <w:color w:val="000000"/>
        </w:rPr>
        <w:t xml:space="preserve"> puntos ) :</w:t>
      </w:r>
    </w:p>
    <w:p w:rsidR="00D21812" w:rsidRPr="006C1057" w:rsidRDefault="00D21812" w:rsidP="00690B8F">
      <w:pPr>
        <w:shd w:val="clear" w:color="auto" w:fill="FFFFFF" w:themeFill="background1"/>
        <w:ind w:left="360"/>
        <w:jc w:val="both"/>
        <w:rPr>
          <w:bCs/>
          <w:color w:val="000000"/>
        </w:rPr>
      </w:pPr>
    </w:p>
    <w:p w:rsidR="00D21812" w:rsidRPr="006C1057" w:rsidRDefault="00D21812" w:rsidP="00690B8F">
      <w:pPr>
        <w:numPr>
          <w:ilvl w:val="0"/>
          <w:numId w:val="23"/>
        </w:numPr>
        <w:shd w:val="clear" w:color="auto" w:fill="FFFFFF" w:themeFill="background1"/>
        <w:suppressAutoHyphens/>
        <w:jc w:val="both"/>
        <w:rPr>
          <w:bCs/>
          <w:color w:val="000000"/>
        </w:rPr>
      </w:pPr>
      <w:r w:rsidRPr="006C1057">
        <w:rPr>
          <w:bCs/>
          <w:color w:val="000000"/>
        </w:rPr>
        <w:t>Estudio</w:t>
      </w:r>
      <w:r w:rsidRPr="006C1057">
        <w:rPr>
          <w:b/>
          <w:bCs/>
          <w:strike/>
          <w:color w:val="000000"/>
        </w:rPr>
        <w:t>s</w:t>
      </w:r>
      <w:r w:rsidRPr="006C1057">
        <w:rPr>
          <w:bCs/>
          <w:color w:val="000000"/>
        </w:rPr>
        <w:t xml:space="preserve"> de roles de usuario.</w:t>
      </w:r>
    </w:p>
    <w:p w:rsidR="00D21812" w:rsidRPr="006C1057" w:rsidRDefault="00D21812" w:rsidP="00690B8F">
      <w:pPr>
        <w:numPr>
          <w:ilvl w:val="0"/>
          <w:numId w:val="23"/>
        </w:numPr>
        <w:shd w:val="clear" w:color="auto" w:fill="FFFFFF" w:themeFill="background1"/>
        <w:suppressAutoHyphens/>
        <w:jc w:val="both"/>
        <w:rPr>
          <w:bCs/>
          <w:color w:val="000000"/>
        </w:rPr>
      </w:pPr>
      <w:r w:rsidRPr="006C1057">
        <w:rPr>
          <w:b/>
          <w:bCs/>
          <w:i/>
          <w:color w:val="000000"/>
        </w:rPr>
        <w:t xml:space="preserve">Shell script para la creación de usuarios del sistema </w:t>
      </w:r>
    </w:p>
    <w:p w:rsidR="00D21812" w:rsidRPr="006C1057" w:rsidRDefault="00D21812" w:rsidP="00690B8F">
      <w:pPr>
        <w:numPr>
          <w:ilvl w:val="0"/>
          <w:numId w:val="23"/>
        </w:numPr>
        <w:shd w:val="clear" w:color="auto" w:fill="FFFFFF" w:themeFill="background1"/>
        <w:suppressAutoHyphens/>
        <w:autoSpaceDE w:val="0"/>
        <w:rPr>
          <w:rFonts w:eastAsia="Symbol"/>
          <w:color w:val="000000"/>
        </w:rPr>
      </w:pPr>
      <w:r w:rsidRPr="006C1057">
        <w:rPr>
          <w:rFonts w:eastAsia="Symbol"/>
          <w:color w:val="000000"/>
        </w:rPr>
        <w:t>Política de Respaldos del Sistema.</w:t>
      </w:r>
    </w:p>
    <w:p w:rsidR="00D21812" w:rsidRPr="006C1057" w:rsidRDefault="00D21812" w:rsidP="00690B8F">
      <w:pPr>
        <w:numPr>
          <w:ilvl w:val="0"/>
          <w:numId w:val="23"/>
        </w:numPr>
        <w:shd w:val="clear" w:color="auto" w:fill="FFFFFF" w:themeFill="background1"/>
        <w:suppressAutoHyphens/>
        <w:jc w:val="both"/>
        <w:rPr>
          <w:bCs/>
          <w:i/>
          <w:color w:val="000000"/>
        </w:rPr>
      </w:pPr>
      <w:proofErr w:type="gramStart"/>
      <w:r w:rsidRPr="006C1057">
        <w:rPr>
          <w:bCs/>
          <w:i/>
          <w:color w:val="000000"/>
        </w:rPr>
        <w:t>Investigación ,</w:t>
      </w:r>
      <w:proofErr w:type="gramEnd"/>
      <w:r w:rsidRPr="006C1057">
        <w:rPr>
          <w:bCs/>
          <w:i/>
          <w:color w:val="000000"/>
        </w:rPr>
        <w:t xml:space="preserve"> y documentación del Modelo de Log de auditoria ”control de acceso”.</w:t>
      </w:r>
    </w:p>
    <w:p w:rsidR="00D21812" w:rsidRDefault="00D21812" w:rsidP="00690B8F">
      <w:pPr>
        <w:numPr>
          <w:ilvl w:val="0"/>
          <w:numId w:val="23"/>
        </w:numPr>
        <w:shd w:val="clear" w:color="auto" w:fill="FFFFFF" w:themeFill="background1"/>
        <w:suppressAutoHyphens/>
        <w:jc w:val="both"/>
        <w:rPr>
          <w:bCs/>
          <w:i/>
          <w:color w:val="000000"/>
        </w:rPr>
      </w:pPr>
      <w:r w:rsidRPr="006C1057">
        <w:rPr>
          <w:bCs/>
          <w:i/>
          <w:color w:val="000000"/>
        </w:rPr>
        <w:t>Investigación , y documentación del mecanismo “</w:t>
      </w:r>
      <w:proofErr w:type="spellStart"/>
      <w:r w:rsidRPr="006C1057">
        <w:rPr>
          <w:bCs/>
          <w:i/>
          <w:color w:val="000000"/>
        </w:rPr>
        <w:t>Crontab</w:t>
      </w:r>
      <w:proofErr w:type="spellEnd"/>
      <w:r w:rsidRPr="006C1057">
        <w:rPr>
          <w:bCs/>
          <w:i/>
          <w:color w:val="000000"/>
        </w:rPr>
        <w:t xml:space="preserve"> “, rutina de ejecución interactiva</w:t>
      </w:r>
    </w:p>
    <w:p w:rsidR="00690B8F" w:rsidRPr="006C1057" w:rsidRDefault="00690B8F" w:rsidP="00690B8F">
      <w:pPr>
        <w:shd w:val="clear" w:color="auto" w:fill="FFFFFF" w:themeFill="background1"/>
        <w:suppressAutoHyphens/>
        <w:ind w:left="360"/>
        <w:jc w:val="both"/>
        <w:rPr>
          <w:bCs/>
          <w:i/>
          <w:color w:val="000000"/>
        </w:rPr>
      </w:pPr>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keepNext/>
        <w:shd w:val="clear" w:color="auto" w:fill="FFFFFF" w:themeFill="background1"/>
        <w:ind w:left="708"/>
        <w:outlineLvl w:val="1"/>
        <w:rPr>
          <w:b/>
          <w:bCs/>
          <w:caps/>
          <w:sz w:val="28"/>
          <w:szCs w:val="28"/>
        </w:rPr>
      </w:pPr>
      <w:bookmarkStart w:id="76" w:name="_Toc450515568"/>
      <w:bookmarkStart w:id="77" w:name="_Toc450518005"/>
      <w:r w:rsidRPr="006C1057">
        <w:rPr>
          <w:b/>
          <w:bCs/>
          <w:caps/>
          <w:sz w:val="28"/>
          <w:szCs w:val="28"/>
        </w:rPr>
        <w:t>Requerimientos de la asignatura proyecto</w:t>
      </w:r>
      <w:bookmarkEnd w:id="76"/>
      <w:bookmarkEnd w:id="77"/>
    </w:p>
    <w:p w:rsidR="00D21812" w:rsidRPr="006C1057" w:rsidRDefault="00D21812" w:rsidP="00690B8F">
      <w:pPr>
        <w:shd w:val="clear" w:color="auto" w:fill="FFFFFF" w:themeFill="background1"/>
      </w:pPr>
    </w:p>
    <w:p w:rsidR="00D21812" w:rsidRDefault="00D21812" w:rsidP="00690B8F">
      <w:pPr>
        <w:shd w:val="clear" w:color="auto" w:fill="FFFFFF" w:themeFill="background1"/>
        <w:ind w:left="360"/>
        <w:jc w:val="both"/>
        <w:rPr>
          <w:b/>
          <w:bCs/>
        </w:rPr>
      </w:pPr>
      <w:r w:rsidRPr="006C1057">
        <w:rPr>
          <w:b/>
          <w:bCs/>
        </w:rPr>
        <w:t xml:space="preserve">La lista de requerimientos que se indica a continuación es tentativa y no </w:t>
      </w:r>
      <w:proofErr w:type="gramStart"/>
      <w:r w:rsidRPr="006C1057">
        <w:rPr>
          <w:b/>
          <w:bCs/>
        </w:rPr>
        <w:t>exhaustiva ,</w:t>
      </w:r>
      <w:proofErr w:type="gramEnd"/>
      <w:r w:rsidRPr="006C1057">
        <w:rPr>
          <w:b/>
          <w:bCs/>
        </w:rPr>
        <w:t xml:space="preserve"> cada docente indicará que puntos serán relevantes para él  pudiendo agregar a la misma aquellos puntos que no estuvieran presentes o quitar de la misma aquellos que no se consideren oportunos.</w:t>
      </w:r>
    </w:p>
    <w:p w:rsidR="00690B8F" w:rsidRPr="006C1057" w:rsidRDefault="00690B8F" w:rsidP="00690B8F">
      <w:pPr>
        <w:shd w:val="clear" w:color="auto" w:fill="FFFFFF" w:themeFill="background1"/>
        <w:ind w:left="360"/>
        <w:jc w:val="both"/>
        <w:rPr>
          <w:b/>
          <w:bCs/>
        </w:rPr>
      </w:pPr>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 xml:space="preserve">Primera </w:t>
      </w:r>
      <w:proofErr w:type="gramStart"/>
      <w:r w:rsidRPr="006C1057">
        <w:rPr>
          <w:b/>
          <w:bCs/>
          <w:sz w:val="28"/>
          <w:szCs w:val="28"/>
        </w:rPr>
        <w:t>entrega :</w:t>
      </w:r>
      <w:proofErr w:type="gramEnd"/>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numPr>
          <w:ilvl w:val="0"/>
          <w:numId w:val="10"/>
        </w:numPr>
        <w:shd w:val="clear" w:color="auto" w:fill="FFFFFF" w:themeFill="background1"/>
        <w:jc w:val="both"/>
        <w:rPr>
          <w:bCs/>
        </w:rPr>
      </w:pPr>
      <w:r w:rsidRPr="006C1057">
        <w:rPr>
          <w:bCs/>
        </w:rPr>
        <w:t xml:space="preserve">Nombre del Grupo, integrantes y sus roles </w:t>
      </w:r>
    </w:p>
    <w:p w:rsidR="00D21812" w:rsidRPr="006C1057" w:rsidRDefault="00D21812" w:rsidP="00690B8F">
      <w:pPr>
        <w:numPr>
          <w:ilvl w:val="0"/>
          <w:numId w:val="10"/>
        </w:numPr>
        <w:shd w:val="clear" w:color="auto" w:fill="FFFFFF" w:themeFill="background1"/>
        <w:jc w:val="both"/>
        <w:rPr>
          <w:bCs/>
        </w:rPr>
      </w:pPr>
      <w:r w:rsidRPr="006C1057">
        <w:rPr>
          <w:bCs/>
        </w:rPr>
        <w:t>Organización de la estructura de desarrollo (Opcional).</w:t>
      </w:r>
    </w:p>
    <w:p w:rsidR="00D21812" w:rsidRPr="006C1057" w:rsidRDefault="00D21812" w:rsidP="00690B8F">
      <w:pPr>
        <w:numPr>
          <w:ilvl w:val="0"/>
          <w:numId w:val="10"/>
        </w:numPr>
        <w:shd w:val="clear" w:color="auto" w:fill="FFFFFF" w:themeFill="background1"/>
        <w:jc w:val="both"/>
        <w:rPr>
          <w:bCs/>
        </w:rPr>
      </w:pPr>
      <w:r w:rsidRPr="006C1057">
        <w:rPr>
          <w:bCs/>
        </w:rPr>
        <w:t>Desarrollar un formato de acta de reuniones formales e informales (Opcional).</w:t>
      </w:r>
    </w:p>
    <w:p w:rsidR="00D21812" w:rsidRPr="006C1057" w:rsidRDefault="00D21812" w:rsidP="00690B8F">
      <w:pPr>
        <w:numPr>
          <w:ilvl w:val="0"/>
          <w:numId w:val="10"/>
        </w:numPr>
        <w:shd w:val="clear" w:color="auto" w:fill="FFFFFF" w:themeFill="background1"/>
        <w:jc w:val="both"/>
        <w:rPr>
          <w:bCs/>
        </w:rPr>
      </w:pPr>
      <w:r w:rsidRPr="006C1057">
        <w:rPr>
          <w:bCs/>
        </w:rPr>
        <w:t>Formularios de uso común en proyectos (Opcional).</w:t>
      </w:r>
    </w:p>
    <w:p w:rsidR="00D21812" w:rsidRPr="006C1057" w:rsidRDefault="00D21812" w:rsidP="00690B8F">
      <w:pPr>
        <w:numPr>
          <w:ilvl w:val="0"/>
          <w:numId w:val="10"/>
        </w:numPr>
        <w:shd w:val="clear" w:color="auto" w:fill="FFFFFF" w:themeFill="background1"/>
        <w:jc w:val="both"/>
        <w:rPr>
          <w:bCs/>
        </w:rPr>
      </w:pPr>
      <w:r w:rsidRPr="006C1057">
        <w:rPr>
          <w:bCs/>
        </w:rPr>
        <w:t xml:space="preserve">Reglas del grupo </w:t>
      </w:r>
    </w:p>
    <w:p w:rsidR="00D21812" w:rsidRPr="006C1057" w:rsidRDefault="00D21812" w:rsidP="00690B8F">
      <w:pPr>
        <w:numPr>
          <w:ilvl w:val="0"/>
          <w:numId w:val="10"/>
        </w:numPr>
        <w:shd w:val="clear" w:color="auto" w:fill="FFFFFF" w:themeFill="background1"/>
        <w:jc w:val="both"/>
        <w:rPr>
          <w:bCs/>
        </w:rPr>
      </w:pPr>
      <w:r w:rsidRPr="006C1057">
        <w:rPr>
          <w:bCs/>
        </w:rPr>
        <w:t>Actas de reuniones. Primer Entrega</w:t>
      </w:r>
    </w:p>
    <w:p w:rsidR="00D21812" w:rsidRPr="006C1057" w:rsidRDefault="00D21812" w:rsidP="00690B8F">
      <w:pPr>
        <w:numPr>
          <w:ilvl w:val="0"/>
          <w:numId w:val="10"/>
        </w:numPr>
        <w:shd w:val="clear" w:color="auto" w:fill="FFFFFF" w:themeFill="background1"/>
        <w:jc w:val="both"/>
        <w:rPr>
          <w:bCs/>
        </w:rPr>
      </w:pPr>
      <w:r w:rsidRPr="006C1057">
        <w:rPr>
          <w:bCs/>
        </w:rPr>
        <w:t>Ciclo de Vida del Proyecto (Formulación e implementación).</w:t>
      </w:r>
    </w:p>
    <w:p w:rsidR="00D21812" w:rsidRPr="006C1057" w:rsidRDefault="00D21812" w:rsidP="00690B8F">
      <w:pPr>
        <w:numPr>
          <w:ilvl w:val="0"/>
          <w:numId w:val="10"/>
        </w:numPr>
        <w:shd w:val="clear" w:color="auto" w:fill="FFFFFF" w:themeFill="background1"/>
        <w:jc w:val="both"/>
        <w:rPr>
          <w:bCs/>
        </w:rPr>
      </w:pPr>
      <w:r w:rsidRPr="006C1057">
        <w:rPr>
          <w:bCs/>
        </w:rPr>
        <w:t>Documentación de Inicio y Planificación.</w:t>
      </w:r>
    </w:p>
    <w:p w:rsidR="00D21812" w:rsidRDefault="00D21812" w:rsidP="00690B8F">
      <w:pPr>
        <w:numPr>
          <w:ilvl w:val="0"/>
          <w:numId w:val="10"/>
        </w:numPr>
        <w:shd w:val="clear" w:color="auto" w:fill="FFFFFF" w:themeFill="background1"/>
        <w:jc w:val="both"/>
        <w:rPr>
          <w:bCs/>
        </w:rPr>
      </w:pPr>
      <w:r w:rsidRPr="006C1057">
        <w:rPr>
          <w:bCs/>
        </w:rPr>
        <w:t>Diagrama de Gantt (cronograma de la gestión del proyecto primera entrega).</w:t>
      </w:r>
    </w:p>
    <w:p w:rsidR="00690B8F" w:rsidRPr="006C1057" w:rsidRDefault="00690B8F" w:rsidP="00690B8F">
      <w:pPr>
        <w:shd w:val="clear" w:color="auto" w:fill="FFFFFF" w:themeFill="background1"/>
        <w:ind w:left="720"/>
        <w:jc w:val="both"/>
        <w:rPr>
          <w:bCs/>
        </w:rPr>
      </w:pPr>
    </w:p>
    <w:p w:rsidR="00D21812" w:rsidRPr="006C1057" w:rsidRDefault="00D21812" w:rsidP="00690B8F">
      <w:pPr>
        <w:shd w:val="clear" w:color="auto" w:fill="FFFFFF" w:themeFill="background1"/>
        <w:ind w:left="360"/>
        <w:jc w:val="both"/>
        <w:rPr>
          <w:bCs/>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lastRenderedPageBreak/>
        <w:t xml:space="preserve">Segunda </w:t>
      </w:r>
      <w:proofErr w:type="gramStart"/>
      <w:r w:rsidRPr="006C1057">
        <w:rPr>
          <w:b/>
          <w:bCs/>
          <w:sz w:val="28"/>
          <w:szCs w:val="28"/>
        </w:rPr>
        <w:t>entrega :</w:t>
      </w:r>
      <w:proofErr w:type="gramEnd"/>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numPr>
          <w:ilvl w:val="0"/>
          <w:numId w:val="10"/>
        </w:numPr>
        <w:shd w:val="clear" w:color="auto" w:fill="FFFFFF" w:themeFill="background1"/>
        <w:jc w:val="both"/>
        <w:rPr>
          <w:bCs/>
        </w:rPr>
      </w:pPr>
      <w:r w:rsidRPr="006C1057">
        <w:rPr>
          <w:bCs/>
        </w:rPr>
        <w:t>Actas de reuniones (SOLO SEGUNDA ENTREGA).</w:t>
      </w:r>
    </w:p>
    <w:p w:rsidR="00D21812" w:rsidRPr="006C1057" w:rsidRDefault="00D21812" w:rsidP="00690B8F">
      <w:pPr>
        <w:numPr>
          <w:ilvl w:val="0"/>
          <w:numId w:val="10"/>
        </w:numPr>
        <w:shd w:val="clear" w:color="auto" w:fill="FFFFFF" w:themeFill="background1"/>
        <w:jc w:val="both"/>
        <w:rPr>
          <w:bCs/>
        </w:rPr>
      </w:pPr>
      <w:r w:rsidRPr="006C1057">
        <w:rPr>
          <w:bCs/>
        </w:rPr>
        <w:t>Documentación de gestión planificación y control,</w:t>
      </w:r>
    </w:p>
    <w:p w:rsidR="00D21812" w:rsidRPr="006C1057" w:rsidRDefault="00D21812" w:rsidP="00690B8F">
      <w:pPr>
        <w:numPr>
          <w:ilvl w:val="0"/>
          <w:numId w:val="10"/>
        </w:numPr>
        <w:shd w:val="clear" w:color="auto" w:fill="FFFFFF" w:themeFill="background1"/>
        <w:jc w:val="both"/>
        <w:rPr>
          <w:bCs/>
        </w:rPr>
      </w:pPr>
      <w:r w:rsidRPr="006C1057">
        <w:rPr>
          <w:bCs/>
        </w:rPr>
        <w:t>Plan de contingencias (Opcional).</w:t>
      </w:r>
    </w:p>
    <w:p w:rsidR="00D21812" w:rsidRPr="006C1057" w:rsidRDefault="00D21812" w:rsidP="00690B8F">
      <w:pPr>
        <w:numPr>
          <w:ilvl w:val="0"/>
          <w:numId w:val="10"/>
        </w:numPr>
        <w:shd w:val="clear" w:color="auto" w:fill="FFFFFF" w:themeFill="background1"/>
        <w:jc w:val="both"/>
        <w:rPr>
          <w:bCs/>
        </w:rPr>
      </w:pPr>
      <w:r w:rsidRPr="006C1057">
        <w:rPr>
          <w:bCs/>
        </w:rPr>
        <w:t>Diagrama de Gantt (cronograma de la gestión del proyecto segunda entrega)</w:t>
      </w:r>
    </w:p>
    <w:p w:rsidR="00D21812" w:rsidRPr="006C1057" w:rsidRDefault="00D21812" w:rsidP="00690B8F">
      <w:pPr>
        <w:shd w:val="clear" w:color="auto" w:fill="FFFFFF" w:themeFill="background1"/>
        <w:ind w:left="360"/>
        <w:jc w:val="both"/>
        <w:rPr>
          <w:bCs/>
        </w:rPr>
      </w:pPr>
    </w:p>
    <w:p w:rsidR="00D21812" w:rsidRPr="006C1057" w:rsidRDefault="00D21812" w:rsidP="00690B8F">
      <w:pPr>
        <w:shd w:val="clear" w:color="auto" w:fill="FFFFFF" w:themeFill="background1"/>
        <w:ind w:left="360"/>
        <w:jc w:val="both"/>
        <w:rPr>
          <w:b/>
          <w:bCs/>
          <w:sz w:val="28"/>
          <w:szCs w:val="28"/>
        </w:rPr>
      </w:pPr>
      <w:r w:rsidRPr="006C1057">
        <w:rPr>
          <w:b/>
          <w:bCs/>
          <w:sz w:val="28"/>
          <w:szCs w:val="28"/>
        </w:rPr>
        <w:t xml:space="preserve">Tercera </w:t>
      </w:r>
      <w:proofErr w:type="gramStart"/>
      <w:r w:rsidRPr="006C1057">
        <w:rPr>
          <w:b/>
          <w:bCs/>
          <w:sz w:val="28"/>
          <w:szCs w:val="28"/>
        </w:rPr>
        <w:t>entrega :</w:t>
      </w:r>
      <w:proofErr w:type="gramEnd"/>
    </w:p>
    <w:p w:rsidR="00D21812" w:rsidRPr="006C1057" w:rsidRDefault="00D21812" w:rsidP="00690B8F">
      <w:pPr>
        <w:shd w:val="clear" w:color="auto" w:fill="FFFFFF" w:themeFill="background1"/>
        <w:ind w:left="360"/>
        <w:jc w:val="both"/>
        <w:rPr>
          <w:bCs/>
          <w:sz w:val="28"/>
          <w:szCs w:val="28"/>
        </w:rPr>
      </w:pPr>
    </w:p>
    <w:p w:rsidR="00D21812" w:rsidRPr="006C1057" w:rsidRDefault="00D21812" w:rsidP="00690B8F">
      <w:pPr>
        <w:numPr>
          <w:ilvl w:val="0"/>
          <w:numId w:val="10"/>
        </w:numPr>
        <w:shd w:val="clear" w:color="auto" w:fill="FFFFFF" w:themeFill="background1"/>
        <w:jc w:val="both"/>
        <w:rPr>
          <w:bCs/>
        </w:rPr>
      </w:pPr>
      <w:r w:rsidRPr="006C1057">
        <w:rPr>
          <w:bCs/>
        </w:rPr>
        <w:t>Actas de reuniones (</w:t>
      </w:r>
      <w:proofErr w:type="gramStart"/>
      <w:r w:rsidRPr="006C1057">
        <w:rPr>
          <w:bCs/>
        </w:rPr>
        <w:t>PRIMERA ,</w:t>
      </w:r>
      <w:proofErr w:type="gramEnd"/>
      <w:r w:rsidRPr="006C1057">
        <w:rPr>
          <w:bCs/>
        </w:rPr>
        <w:t xml:space="preserve"> SEGUNDA Y TERCER ENTREGA).</w:t>
      </w:r>
    </w:p>
    <w:p w:rsidR="00D21812" w:rsidRPr="006C1057" w:rsidRDefault="00D21812" w:rsidP="00690B8F">
      <w:pPr>
        <w:numPr>
          <w:ilvl w:val="0"/>
          <w:numId w:val="10"/>
        </w:numPr>
        <w:shd w:val="clear" w:color="auto" w:fill="FFFFFF" w:themeFill="background1"/>
        <w:jc w:val="both"/>
        <w:rPr>
          <w:bCs/>
        </w:rPr>
      </w:pPr>
      <w:r w:rsidRPr="006C1057">
        <w:rPr>
          <w:bCs/>
        </w:rPr>
        <w:t>Diagrama de Gantt (cronograma de la gestión del proyecto completo)</w:t>
      </w:r>
    </w:p>
    <w:p w:rsidR="00D21812" w:rsidRPr="006C1057" w:rsidRDefault="00D21812" w:rsidP="00690B8F">
      <w:pPr>
        <w:numPr>
          <w:ilvl w:val="0"/>
          <w:numId w:val="10"/>
        </w:numPr>
        <w:shd w:val="clear" w:color="auto" w:fill="FFFFFF" w:themeFill="background1"/>
        <w:jc w:val="both"/>
        <w:rPr>
          <w:bCs/>
        </w:rPr>
      </w:pPr>
      <w:r w:rsidRPr="006C1057">
        <w:rPr>
          <w:bCs/>
        </w:rPr>
        <w:t>Documentación de Cierre de Proyecto.</w:t>
      </w:r>
    </w:p>
    <w:p w:rsidR="00D21812" w:rsidRPr="006C1057" w:rsidRDefault="00D21812" w:rsidP="00690B8F">
      <w:pPr>
        <w:numPr>
          <w:ilvl w:val="0"/>
          <w:numId w:val="10"/>
        </w:numPr>
        <w:shd w:val="clear" w:color="auto" w:fill="FFFFFF" w:themeFill="background1"/>
        <w:jc w:val="both"/>
        <w:rPr>
          <w:bCs/>
        </w:rPr>
      </w:pPr>
      <w:r w:rsidRPr="006C1057">
        <w:rPr>
          <w:bCs/>
        </w:rPr>
        <w:t>Documentación de Gestión y control de Avances del Proyecto.</w:t>
      </w:r>
    </w:p>
    <w:p w:rsidR="00D21812" w:rsidRPr="006C1057" w:rsidRDefault="00D21812" w:rsidP="00690B8F">
      <w:pPr>
        <w:numPr>
          <w:ilvl w:val="0"/>
          <w:numId w:val="10"/>
        </w:numPr>
        <w:shd w:val="clear" w:color="auto" w:fill="FFFFFF" w:themeFill="background1"/>
        <w:jc w:val="both"/>
        <w:rPr>
          <w:bCs/>
        </w:rPr>
      </w:pPr>
      <w:r w:rsidRPr="006C1057">
        <w:rPr>
          <w:bCs/>
        </w:rPr>
        <w:t>Métricas.</w:t>
      </w: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keepNext/>
        <w:numPr>
          <w:ilvl w:val="1"/>
          <w:numId w:val="0"/>
        </w:numPr>
        <w:shd w:val="clear" w:color="auto" w:fill="FFFFFF" w:themeFill="background1"/>
        <w:tabs>
          <w:tab w:val="num" w:pos="0"/>
        </w:tabs>
        <w:suppressAutoHyphens/>
        <w:ind w:hanging="576"/>
        <w:outlineLvl w:val="1"/>
        <w:rPr>
          <w:b/>
          <w:bCs/>
          <w:caps/>
          <w:color w:val="000000"/>
          <w:sz w:val="28"/>
          <w:szCs w:val="28"/>
        </w:rPr>
      </w:pPr>
      <w:bookmarkStart w:id="78" w:name="_Toc385879698"/>
      <w:bookmarkStart w:id="79" w:name="_Toc450515569"/>
      <w:bookmarkStart w:id="80" w:name="_Toc450518006"/>
      <w:r w:rsidRPr="006C1057">
        <w:rPr>
          <w:b/>
          <w:bCs/>
          <w:caps/>
          <w:color w:val="000000"/>
          <w:sz w:val="28"/>
          <w:szCs w:val="28"/>
        </w:rPr>
        <w:t>Requerimientos MÍNIMOS de  PROYECTO:</w:t>
      </w:r>
      <w:bookmarkEnd w:id="78"/>
      <w:bookmarkEnd w:id="79"/>
      <w:bookmarkEnd w:id="80"/>
    </w:p>
    <w:p w:rsidR="00D21812" w:rsidRPr="006C1057" w:rsidRDefault="00D21812" w:rsidP="00690B8F">
      <w:pPr>
        <w:shd w:val="clear" w:color="auto" w:fill="FFFFFF" w:themeFill="background1"/>
        <w:ind w:left="360"/>
        <w:jc w:val="both"/>
        <w:rPr>
          <w:bCs/>
          <w:color w:val="000000"/>
        </w:rPr>
      </w:pPr>
      <w:r w:rsidRPr="006C1057">
        <w:rPr>
          <w:bCs/>
          <w:color w:val="000000"/>
        </w:rPr>
        <w:t xml:space="preserve">Mínimo </w:t>
      </w:r>
      <w:proofErr w:type="gramStart"/>
      <w:r w:rsidRPr="006C1057">
        <w:rPr>
          <w:bCs/>
          <w:color w:val="000000"/>
        </w:rPr>
        <w:t>( 7</w:t>
      </w:r>
      <w:proofErr w:type="gramEnd"/>
      <w:r w:rsidRPr="006C1057">
        <w:rPr>
          <w:bCs/>
          <w:color w:val="000000"/>
        </w:rPr>
        <w:t xml:space="preserve"> puntos ) :</w:t>
      </w:r>
    </w:p>
    <w:p w:rsidR="00D21812" w:rsidRPr="006C1057" w:rsidRDefault="00D21812" w:rsidP="00690B8F">
      <w:pPr>
        <w:shd w:val="clear" w:color="auto" w:fill="FFFFFF" w:themeFill="background1"/>
        <w:autoSpaceDE w:val="0"/>
        <w:ind w:left="4248"/>
        <w:rPr>
          <w:rFonts w:eastAsia="Symbol"/>
          <w:color w:val="000000"/>
        </w:rPr>
      </w:pPr>
    </w:p>
    <w:p w:rsidR="00D21812" w:rsidRPr="006C1057" w:rsidRDefault="00D21812" w:rsidP="00690B8F">
      <w:pPr>
        <w:numPr>
          <w:ilvl w:val="0"/>
          <w:numId w:val="24"/>
        </w:numPr>
        <w:shd w:val="clear" w:color="auto" w:fill="FFFFFF" w:themeFill="background1"/>
        <w:suppressAutoHyphens/>
        <w:autoSpaceDE w:val="0"/>
        <w:ind w:left="1068"/>
        <w:rPr>
          <w:color w:val="000000"/>
        </w:rPr>
      </w:pPr>
      <w:r w:rsidRPr="006C1057">
        <w:rPr>
          <w:color w:val="000000"/>
        </w:rPr>
        <w:t xml:space="preserve">Organización de la estructura de desarrollo. </w:t>
      </w:r>
      <w:r w:rsidRPr="006C1057">
        <w:rPr>
          <w:b/>
          <w:i/>
          <w:color w:val="000000"/>
        </w:rPr>
        <w:t>.</w:t>
      </w:r>
    </w:p>
    <w:p w:rsidR="00D21812" w:rsidRPr="006C1057" w:rsidRDefault="00D21812" w:rsidP="00690B8F">
      <w:pPr>
        <w:numPr>
          <w:ilvl w:val="0"/>
          <w:numId w:val="24"/>
        </w:numPr>
        <w:shd w:val="clear" w:color="auto" w:fill="FFFFFF" w:themeFill="background1"/>
        <w:suppressAutoHyphens/>
        <w:autoSpaceDE w:val="0"/>
        <w:ind w:left="1068"/>
        <w:rPr>
          <w:color w:val="000000"/>
        </w:rPr>
      </w:pPr>
      <w:r w:rsidRPr="006C1057">
        <w:rPr>
          <w:color w:val="000000"/>
        </w:rPr>
        <w:t xml:space="preserve">Reglas del grupo </w:t>
      </w:r>
    </w:p>
    <w:p w:rsidR="00D21812" w:rsidRPr="006C1057" w:rsidRDefault="00D21812" w:rsidP="00690B8F">
      <w:pPr>
        <w:numPr>
          <w:ilvl w:val="0"/>
          <w:numId w:val="24"/>
        </w:numPr>
        <w:shd w:val="clear" w:color="auto" w:fill="FFFFFF" w:themeFill="background1"/>
        <w:suppressAutoHyphens/>
        <w:autoSpaceDE w:val="0"/>
        <w:ind w:left="1068"/>
        <w:rPr>
          <w:rFonts w:eastAsia="Symbol"/>
          <w:color w:val="000000"/>
        </w:rPr>
      </w:pPr>
      <w:r w:rsidRPr="006C1057">
        <w:rPr>
          <w:color w:val="000000"/>
        </w:rPr>
        <w:t>Actas de reuniones.</w:t>
      </w:r>
    </w:p>
    <w:p w:rsidR="00D21812" w:rsidRPr="006C1057" w:rsidRDefault="00D21812" w:rsidP="00690B8F">
      <w:pPr>
        <w:numPr>
          <w:ilvl w:val="0"/>
          <w:numId w:val="24"/>
        </w:numPr>
        <w:shd w:val="clear" w:color="auto" w:fill="FFFFFF" w:themeFill="background1"/>
        <w:suppressAutoHyphens/>
        <w:autoSpaceDE w:val="0"/>
        <w:ind w:left="1068"/>
        <w:rPr>
          <w:rFonts w:eastAsia="Symbol"/>
          <w:color w:val="000000"/>
        </w:rPr>
      </w:pPr>
      <w:r w:rsidRPr="006C1057">
        <w:rPr>
          <w:color w:val="000000"/>
        </w:rPr>
        <w:t>Ciclo de Vida del Proyecto (Formulación e implementación</w:t>
      </w:r>
      <w:r w:rsidRPr="006C1057">
        <w:rPr>
          <w:strike/>
          <w:color w:val="000000"/>
        </w:rPr>
        <w:t xml:space="preserve">).( </w:t>
      </w:r>
      <w:r w:rsidRPr="006C1057">
        <w:rPr>
          <w:b/>
          <w:color w:val="000000"/>
        </w:rPr>
        <w:t>,</w:t>
      </w:r>
      <w:r w:rsidRPr="006C1057">
        <w:rPr>
          <w:color w:val="000000"/>
        </w:rPr>
        <w:t xml:space="preserve"> Gestión y Control -Cierre )</w:t>
      </w:r>
    </w:p>
    <w:p w:rsidR="00D21812" w:rsidRPr="006C1057" w:rsidRDefault="00D21812" w:rsidP="00690B8F">
      <w:pPr>
        <w:numPr>
          <w:ilvl w:val="0"/>
          <w:numId w:val="24"/>
        </w:numPr>
        <w:shd w:val="clear" w:color="auto" w:fill="FFFFFF" w:themeFill="background1"/>
        <w:suppressAutoHyphens/>
        <w:autoSpaceDE w:val="0"/>
        <w:ind w:left="1068"/>
        <w:rPr>
          <w:color w:val="000000"/>
        </w:rPr>
      </w:pPr>
      <w:r w:rsidRPr="006C1057">
        <w:rPr>
          <w:color w:val="000000"/>
        </w:rPr>
        <w:t>Métricas.</w:t>
      </w:r>
    </w:p>
    <w:p w:rsidR="00D21812" w:rsidRPr="006C1057" w:rsidRDefault="00D21812" w:rsidP="00690B8F">
      <w:pPr>
        <w:numPr>
          <w:ilvl w:val="0"/>
          <w:numId w:val="24"/>
        </w:numPr>
        <w:shd w:val="clear" w:color="auto" w:fill="FFFFFF" w:themeFill="background1"/>
        <w:suppressAutoHyphens/>
        <w:autoSpaceDE w:val="0"/>
        <w:ind w:left="1068"/>
        <w:rPr>
          <w:color w:val="000000"/>
        </w:rPr>
      </w:pPr>
      <w:r w:rsidRPr="006C1057">
        <w:rPr>
          <w:color w:val="000000"/>
        </w:rPr>
        <w:t>Diagrama de Gantt (cronograma de la gestión del proyecto 3 entregas y P.E.R.T</w:t>
      </w:r>
      <w:r w:rsidR="000462B8" w:rsidRPr="006C1057">
        <w:rPr>
          <w:color w:val="000000"/>
        </w:rPr>
        <w:t>)</w:t>
      </w:r>
      <w:r w:rsidRPr="006C1057">
        <w:rPr>
          <w:color w:val="000000"/>
        </w:rPr>
        <w:t>.</w:t>
      </w:r>
    </w:p>
    <w:p w:rsidR="00D21812" w:rsidRPr="006C1057" w:rsidRDefault="00D21812" w:rsidP="00690B8F">
      <w:pPr>
        <w:keepNext/>
        <w:numPr>
          <w:ilvl w:val="1"/>
          <w:numId w:val="0"/>
        </w:numPr>
        <w:shd w:val="clear" w:color="auto" w:fill="FFFFFF" w:themeFill="background1"/>
        <w:tabs>
          <w:tab w:val="num" w:pos="0"/>
        </w:tabs>
        <w:suppressAutoHyphens/>
        <w:ind w:hanging="576"/>
        <w:outlineLvl w:val="1"/>
        <w:rPr>
          <w:b/>
          <w:bCs/>
          <w:caps/>
          <w:color w:val="000000"/>
          <w:sz w:val="28"/>
          <w:szCs w:val="28"/>
        </w:rPr>
      </w:pP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shd w:val="clear" w:color="auto" w:fill="FFFFFF" w:themeFill="background1"/>
        <w:jc w:val="both"/>
        <w:rPr>
          <w:bCs/>
          <w:sz w:val="28"/>
          <w:szCs w:val="28"/>
        </w:rPr>
      </w:pPr>
    </w:p>
    <w:p w:rsidR="00D21812" w:rsidRPr="006C1057" w:rsidRDefault="00D21812" w:rsidP="00690B8F">
      <w:pPr>
        <w:keepNext/>
        <w:shd w:val="clear" w:color="auto" w:fill="FFFFFF" w:themeFill="background1"/>
        <w:ind w:left="708"/>
        <w:outlineLvl w:val="1"/>
        <w:rPr>
          <w:b/>
          <w:bCs/>
          <w:caps/>
          <w:sz w:val="28"/>
          <w:szCs w:val="28"/>
        </w:rPr>
      </w:pPr>
      <w:bookmarkStart w:id="81" w:name="_Toc450515570"/>
      <w:bookmarkStart w:id="82" w:name="_Toc450518007"/>
      <w:r w:rsidRPr="006C1057">
        <w:rPr>
          <w:b/>
          <w:bCs/>
          <w:caps/>
          <w:sz w:val="28"/>
          <w:szCs w:val="28"/>
        </w:rPr>
        <w:t xml:space="preserve">NOTA </w:t>
      </w:r>
      <w:proofErr w:type="gramStart"/>
      <w:r w:rsidRPr="006C1057">
        <w:rPr>
          <w:b/>
          <w:bCs/>
          <w:caps/>
          <w:sz w:val="28"/>
          <w:szCs w:val="28"/>
        </w:rPr>
        <w:t>IMPORTANTE :</w:t>
      </w:r>
      <w:bookmarkEnd w:id="81"/>
      <w:bookmarkEnd w:id="82"/>
      <w:proofErr w:type="gramEnd"/>
      <w:r w:rsidRPr="006C1057">
        <w:rPr>
          <w:b/>
          <w:bCs/>
          <w:caps/>
          <w:sz w:val="28"/>
          <w:szCs w:val="28"/>
        </w:rPr>
        <w:t xml:space="preserve"> </w:t>
      </w:r>
    </w:p>
    <w:p w:rsidR="00D21812" w:rsidRPr="006C1057" w:rsidRDefault="00D21812" w:rsidP="00690B8F">
      <w:pPr>
        <w:keepNext/>
        <w:shd w:val="clear" w:color="auto" w:fill="FFFFFF" w:themeFill="background1"/>
        <w:ind w:left="708"/>
        <w:outlineLvl w:val="1"/>
        <w:rPr>
          <w:b/>
          <w:bCs/>
          <w:caps/>
          <w:sz w:val="28"/>
          <w:szCs w:val="28"/>
        </w:rPr>
      </w:pPr>
    </w:p>
    <w:p w:rsidR="00D21812" w:rsidRPr="006C1057" w:rsidRDefault="00D21812" w:rsidP="00690B8F">
      <w:pPr>
        <w:shd w:val="clear" w:color="auto" w:fill="FFFFFF" w:themeFill="background1"/>
        <w:autoSpaceDE w:val="0"/>
        <w:autoSpaceDN w:val="0"/>
        <w:adjustRightInd w:val="0"/>
        <w:rPr>
          <w:b/>
          <w:sz w:val="28"/>
          <w:szCs w:val="28"/>
        </w:rPr>
      </w:pPr>
    </w:p>
    <w:p w:rsidR="00D21812" w:rsidRPr="006C1057" w:rsidRDefault="00D21812" w:rsidP="00690B8F">
      <w:pPr>
        <w:shd w:val="clear" w:color="auto" w:fill="FFFFFF" w:themeFill="background1"/>
        <w:autoSpaceDE w:val="0"/>
        <w:autoSpaceDN w:val="0"/>
        <w:adjustRightInd w:val="0"/>
      </w:pPr>
      <w:r w:rsidRPr="006C1057">
        <w:t xml:space="preserve">La </w:t>
      </w:r>
      <w:r w:rsidRPr="006C1057">
        <w:rPr>
          <w:b/>
          <w:bCs/>
        </w:rPr>
        <w:t>TERCERA ENTREGA</w:t>
      </w:r>
      <w:r w:rsidRPr="006C1057">
        <w:t xml:space="preserve">  deberá incluir respaldo en medio óptico o similar para todas y cada una de las asignaturas, el cual deberá ser legible, grabado a velocidad no mayor a 32</w:t>
      </w:r>
      <w:r w:rsidR="000462B8" w:rsidRPr="006C1057">
        <w:t xml:space="preserve"> Mb</w:t>
      </w:r>
      <w:r w:rsidRPr="006C1057">
        <w:t>. Cada CD/DVD deberá incluir la documentación presentada en todas las asignaturas.</w:t>
      </w:r>
    </w:p>
    <w:p w:rsidR="00D21812" w:rsidRPr="006C1057" w:rsidRDefault="00D21812" w:rsidP="00690B8F">
      <w:pPr>
        <w:shd w:val="clear" w:color="auto" w:fill="FFFFFF" w:themeFill="background1"/>
        <w:autoSpaceDE w:val="0"/>
        <w:autoSpaceDN w:val="0"/>
        <w:adjustRightInd w:val="0"/>
      </w:pPr>
      <w:r w:rsidRPr="006C1057">
        <w:t xml:space="preserve">Esta 3er. entrega, deberá incluir también, tanto a nivel de carpetas como de su respaldo óptico, las versiones definitivas de todos los ítems solicitados en la 1er y 2da. </w:t>
      </w:r>
      <w:proofErr w:type="gramStart"/>
      <w:r w:rsidRPr="006C1057">
        <w:t>entrega</w:t>
      </w:r>
      <w:proofErr w:type="gramEnd"/>
      <w:r w:rsidRPr="006C1057">
        <w:t>.</w:t>
      </w:r>
    </w:p>
    <w:p w:rsidR="00D21812" w:rsidRPr="006C1057" w:rsidRDefault="00D21812" w:rsidP="00690B8F">
      <w:pPr>
        <w:keepNext/>
        <w:shd w:val="clear" w:color="auto" w:fill="FFFFFF" w:themeFill="background1"/>
        <w:ind w:firstLine="360"/>
        <w:outlineLvl w:val="0"/>
        <w:rPr>
          <w:b/>
          <w:bCs/>
          <w:sz w:val="28"/>
          <w:szCs w:val="28"/>
        </w:rPr>
      </w:pPr>
      <w:r w:rsidRPr="006C1057">
        <w:rPr>
          <w:b/>
          <w:sz w:val="28"/>
          <w:szCs w:val="28"/>
        </w:rPr>
        <w:br w:type="page"/>
      </w:r>
      <w:bookmarkStart w:id="83" w:name="_Toc259030920"/>
      <w:bookmarkStart w:id="84" w:name="_Toc450515571"/>
      <w:bookmarkStart w:id="85" w:name="_Toc450518008"/>
      <w:r w:rsidRPr="006C1057">
        <w:rPr>
          <w:b/>
          <w:bCs/>
          <w:sz w:val="28"/>
          <w:szCs w:val="28"/>
        </w:rPr>
        <w:lastRenderedPageBreak/>
        <w:t>ANEXO 1 –PAUTAS PARA LA PRESENTACIÓN DEL PROYECTO</w:t>
      </w:r>
      <w:bookmarkEnd w:id="83"/>
      <w:bookmarkEnd w:id="84"/>
      <w:bookmarkEnd w:id="85"/>
    </w:p>
    <w:p w:rsidR="00D21812" w:rsidRPr="006C1057" w:rsidRDefault="00D21812" w:rsidP="00D21812">
      <w:pPr>
        <w:keepNext/>
        <w:shd w:val="clear" w:color="auto" w:fill="FFFFFF" w:themeFill="background1"/>
        <w:outlineLvl w:val="0"/>
        <w:rPr>
          <w:b/>
          <w:bCs/>
          <w:sz w:val="28"/>
          <w:szCs w:val="28"/>
        </w:rPr>
      </w:pPr>
    </w:p>
    <w:p w:rsidR="00D21812" w:rsidRPr="006C1057" w:rsidRDefault="00D21812" w:rsidP="00D21812">
      <w:pPr>
        <w:shd w:val="clear" w:color="auto" w:fill="FFFFFF" w:themeFill="background1"/>
        <w:rPr>
          <w:sz w:val="28"/>
          <w:szCs w:val="28"/>
        </w:rPr>
      </w:pPr>
    </w:p>
    <w:p w:rsidR="00D21812" w:rsidRPr="006C1057" w:rsidRDefault="00D21812" w:rsidP="00D21812">
      <w:pPr>
        <w:keepNext/>
        <w:shd w:val="clear" w:color="auto" w:fill="FFFFFF" w:themeFill="background1"/>
        <w:ind w:left="708"/>
        <w:outlineLvl w:val="1"/>
        <w:rPr>
          <w:b/>
          <w:bCs/>
          <w:caps/>
          <w:sz w:val="28"/>
          <w:szCs w:val="28"/>
        </w:rPr>
      </w:pPr>
      <w:bookmarkStart w:id="86" w:name="_Toc259030921"/>
      <w:bookmarkStart w:id="87" w:name="_Toc450515572"/>
      <w:bookmarkStart w:id="88" w:name="_Toc450518009"/>
      <w:r w:rsidRPr="006C1057">
        <w:rPr>
          <w:b/>
          <w:bCs/>
          <w:caps/>
          <w:sz w:val="28"/>
          <w:szCs w:val="28"/>
        </w:rPr>
        <w:t>Composición de la CARPETA que se deberá entregar para cada asignatura.</w:t>
      </w:r>
      <w:bookmarkEnd w:id="86"/>
      <w:bookmarkEnd w:id="87"/>
      <w:bookmarkEnd w:id="88"/>
    </w:p>
    <w:p w:rsidR="00D21812" w:rsidRPr="006C1057" w:rsidRDefault="00D21812" w:rsidP="00D21812">
      <w:pPr>
        <w:keepNext/>
        <w:shd w:val="clear" w:color="auto" w:fill="FFFFFF" w:themeFill="background1"/>
        <w:ind w:left="708"/>
        <w:outlineLvl w:val="1"/>
        <w:rPr>
          <w:b/>
          <w:bCs/>
          <w:caps/>
          <w:sz w:val="28"/>
          <w:szCs w:val="28"/>
        </w:rPr>
      </w:pPr>
    </w:p>
    <w:p w:rsidR="00D21812" w:rsidRPr="006C1057" w:rsidRDefault="00D21812" w:rsidP="00D21812">
      <w:pPr>
        <w:keepNext/>
        <w:shd w:val="clear" w:color="auto" w:fill="FFFFFF" w:themeFill="background1"/>
        <w:ind w:left="708"/>
        <w:outlineLvl w:val="1"/>
        <w:rPr>
          <w:b/>
          <w:bCs/>
          <w:caps/>
          <w:sz w:val="28"/>
          <w:szCs w:val="28"/>
        </w:rPr>
      </w:pPr>
    </w:p>
    <w:p w:rsidR="00D21812" w:rsidRPr="006C1057" w:rsidRDefault="00D21812" w:rsidP="00D21812">
      <w:pPr>
        <w:keepNext/>
        <w:shd w:val="clear" w:color="auto" w:fill="FFFFFF" w:themeFill="background1"/>
        <w:outlineLvl w:val="2"/>
        <w:rPr>
          <w:b/>
          <w:bCs/>
          <w:sz w:val="28"/>
          <w:szCs w:val="28"/>
        </w:rPr>
      </w:pPr>
      <w:bookmarkStart w:id="89" w:name="_Toc259030922"/>
      <w:bookmarkStart w:id="90" w:name="_Toc450515573"/>
      <w:bookmarkStart w:id="91" w:name="_Toc450518010"/>
      <w:r w:rsidRPr="006C1057">
        <w:rPr>
          <w:b/>
          <w:bCs/>
          <w:sz w:val="28"/>
          <w:szCs w:val="28"/>
        </w:rPr>
        <w:t>Carátula:</w:t>
      </w:r>
      <w:bookmarkEnd w:id="89"/>
      <w:bookmarkEnd w:id="90"/>
      <w:bookmarkEnd w:id="91"/>
    </w:p>
    <w:p w:rsidR="00D21812" w:rsidRPr="006C1057" w:rsidRDefault="00D21812" w:rsidP="00D21812">
      <w:pPr>
        <w:shd w:val="clear" w:color="auto" w:fill="FFFFFF" w:themeFill="background1"/>
        <w:tabs>
          <w:tab w:val="left" w:pos="935"/>
        </w:tabs>
        <w:rPr>
          <w:sz w:val="28"/>
          <w:szCs w:val="28"/>
        </w:rPr>
      </w:pPr>
    </w:p>
    <w:p w:rsidR="00D21812" w:rsidRPr="006C1057" w:rsidRDefault="00D21812" w:rsidP="00D21812">
      <w:pPr>
        <w:shd w:val="clear" w:color="auto" w:fill="FFFFFF" w:themeFill="background1"/>
        <w:tabs>
          <w:tab w:val="left" w:pos="935"/>
        </w:tabs>
      </w:pPr>
      <w:r w:rsidRPr="006C1057">
        <w:t xml:space="preserve">En esta se deberá leer en forma clara </w:t>
      </w:r>
      <w:proofErr w:type="gramStart"/>
      <w:r w:rsidRPr="006C1057">
        <w:t>los siguientes ítem</w:t>
      </w:r>
      <w:proofErr w:type="gramEnd"/>
      <w:r w:rsidRPr="006C1057">
        <w:t>.</w:t>
      </w:r>
    </w:p>
    <w:p w:rsidR="00D21812" w:rsidRPr="006C1057" w:rsidRDefault="00D21812" w:rsidP="00D21812">
      <w:pPr>
        <w:shd w:val="clear" w:color="auto" w:fill="FFFFFF" w:themeFill="background1"/>
        <w:tabs>
          <w:tab w:val="left" w:pos="935"/>
        </w:tabs>
      </w:pP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Nombre del proyecto.</w:t>
      </w: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Nombre del grupo.</w:t>
      </w: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Nombre de cada uno de los integrantes del mismo.</w:t>
      </w: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Materia a la que pertenece la carpeta.</w:t>
      </w: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Nombre del/ los docentes de la materia.</w:t>
      </w: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Fecha de culminación del trabajo.</w:t>
      </w:r>
    </w:p>
    <w:p w:rsidR="00D21812" w:rsidRPr="006C1057" w:rsidRDefault="00D21812" w:rsidP="00D21812">
      <w:pPr>
        <w:widowControl w:val="0"/>
        <w:numPr>
          <w:ilvl w:val="0"/>
          <w:numId w:val="15"/>
        </w:numPr>
        <w:shd w:val="clear" w:color="auto" w:fill="FFFFFF" w:themeFill="background1"/>
        <w:tabs>
          <w:tab w:val="left" w:pos="720"/>
          <w:tab w:val="left" w:pos="935"/>
        </w:tabs>
        <w:suppressAutoHyphens/>
      </w:pPr>
      <w:r w:rsidRPr="006C1057">
        <w:t>Número de entrega (Primera, Segunda, etc.)</w:t>
      </w:r>
    </w:p>
    <w:p w:rsidR="00D21812" w:rsidRPr="006C1057" w:rsidRDefault="00D21812" w:rsidP="00D21812">
      <w:pPr>
        <w:shd w:val="clear" w:color="auto" w:fill="FFFFFF" w:themeFill="background1"/>
        <w:tabs>
          <w:tab w:val="left" w:pos="935"/>
        </w:tabs>
        <w:rPr>
          <w:sz w:val="28"/>
          <w:szCs w:val="28"/>
        </w:rPr>
      </w:pPr>
    </w:p>
    <w:p w:rsidR="00D21812" w:rsidRPr="006C1057" w:rsidRDefault="00D21812" w:rsidP="00D21812">
      <w:pPr>
        <w:shd w:val="clear" w:color="auto" w:fill="FFFFFF" w:themeFill="background1"/>
        <w:spacing w:line="360" w:lineRule="auto"/>
        <w:rPr>
          <w:color w:val="000000"/>
          <w:sz w:val="28"/>
          <w:szCs w:val="28"/>
        </w:rPr>
      </w:pPr>
      <w:bookmarkStart w:id="92" w:name="_Toc259030923"/>
    </w:p>
    <w:p w:rsidR="00D21812" w:rsidRPr="006C1057" w:rsidRDefault="00D21812" w:rsidP="00D21812">
      <w:pPr>
        <w:shd w:val="clear" w:color="auto" w:fill="FFFFFF" w:themeFill="background1"/>
        <w:spacing w:line="360" w:lineRule="auto"/>
        <w:rPr>
          <w:color w:val="000000"/>
          <w:sz w:val="28"/>
          <w:szCs w:val="28"/>
        </w:rPr>
      </w:pPr>
    </w:p>
    <w:p w:rsidR="00D21812" w:rsidRPr="006C1057" w:rsidRDefault="00D21812" w:rsidP="00D21812">
      <w:pPr>
        <w:shd w:val="clear" w:color="auto" w:fill="FFFFFF" w:themeFill="background1"/>
        <w:spacing w:line="360" w:lineRule="auto"/>
        <w:rPr>
          <w:color w:val="000000"/>
          <w:sz w:val="28"/>
          <w:szCs w:val="28"/>
        </w:rPr>
      </w:pPr>
    </w:p>
    <w:p w:rsidR="00D21812" w:rsidRPr="006C1057" w:rsidRDefault="00E045EC" w:rsidP="00D640A4">
      <w:pPr>
        <w:shd w:val="clear" w:color="auto" w:fill="FFFFFF" w:themeFill="background1"/>
        <w:spacing w:line="360" w:lineRule="auto"/>
        <w:jc w:val="center"/>
        <w:rPr>
          <w:color w:val="000000"/>
          <w:sz w:val="28"/>
          <w:szCs w:val="28"/>
        </w:rPr>
      </w:pPr>
      <w:r w:rsidRPr="006C1057">
        <w:rPr>
          <w:noProof/>
          <w:color w:val="000000"/>
          <w:sz w:val="28"/>
          <w:szCs w:val="28"/>
          <w:lang w:val="es-UY" w:eastAsia="es-UY"/>
        </w:rPr>
        <w:lastRenderedPageBreak/>
        <mc:AlternateContent>
          <mc:Choice Requires="wps">
            <w:drawing>
              <wp:anchor distT="45720" distB="45720" distL="114300" distR="114300" simplePos="0" relativeHeight="251663360" behindDoc="0" locked="0" layoutInCell="1" allowOverlap="1" wp14:anchorId="24F6A6F4" wp14:editId="256F9ACF">
                <wp:simplePos x="0" y="0"/>
                <wp:positionH relativeFrom="column">
                  <wp:posOffset>508000</wp:posOffset>
                </wp:positionH>
                <wp:positionV relativeFrom="paragraph">
                  <wp:posOffset>636270</wp:posOffset>
                </wp:positionV>
                <wp:extent cx="5372735" cy="121920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73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69E" w:rsidRPr="003B260C" w:rsidRDefault="0020569E" w:rsidP="00D640A4">
                            <w:pPr>
                              <w:rPr>
                                <w:rFonts w:ascii="Arial" w:hAnsi="Arial" w:cs="Arial"/>
                                <w:sz w:val="40"/>
                              </w:rPr>
                            </w:pPr>
                            <w:r>
                              <w:rPr>
                                <w:rFonts w:ascii="Arial" w:hAnsi="Arial" w:cs="Arial"/>
                                <w:b/>
                                <w:bCs/>
                                <w:color w:val="000000"/>
                                <w:sz w:val="180"/>
                                <w:szCs w:val="72"/>
                              </w:rPr>
                              <w:t>S.I.G.A.T.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left:0;text-align:left;margin-left:40pt;margin-top:50.1pt;width:423.05pt;height: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" stroked="f">
                <v:textbox>
                  <w:txbxContent>
                    <w:p w:rsidR="0020569E" w:rsidRPr="003B260C" w:rsidRDefault="0020569E" w:rsidP="00D640A4">
                      <w:pPr>
                        <w:rPr>
                          <w:rFonts w:ascii="Arial" w:hAnsi="Arial" w:cs="Arial"/>
                          <w:sz w:val="40"/>
                        </w:rPr>
                      </w:pPr>
                      <w:r>
                        <w:rPr>
                          <w:rFonts w:ascii="Arial" w:hAnsi="Arial" w:cs="Arial"/>
                          <w:b/>
                          <w:bCs/>
                          <w:color w:val="000000"/>
                          <w:sz w:val="180"/>
                          <w:szCs w:val="72"/>
                        </w:rPr>
                        <w:t>S.I.G.A.T.</w:t>
                      </w:r>
                    </w:p>
                  </w:txbxContent>
                </v:textbox>
              </v:shape>
            </w:pict>
          </mc:Fallback>
        </mc:AlternateContent>
      </w:r>
      <w:r w:rsidR="00D21812" w:rsidRPr="006C1057">
        <w:rPr>
          <w:noProof/>
          <w:color w:val="000000"/>
          <w:sz w:val="28"/>
          <w:szCs w:val="28"/>
          <w:lang w:val="es-UY" w:eastAsia="es-UY"/>
        </w:rPr>
        <w:drawing>
          <wp:inline distT="0" distB="0" distL="0" distR="0" wp14:anchorId="4592CB92" wp14:editId="2B9867BF">
            <wp:extent cx="5467350" cy="6581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6581775"/>
                    </a:xfrm>
                    <a:prstGeom prst="rect">
                      <a:avLst/>
                    </a:prstGeom>
                    <a:solidFill>
                      <a:srgbClr val="FFFFFF"/>
                    </a:solidFill>
                    <a:ln>
                      <a:noFill/>
                    </a:ln>
                  </pic:spPr>
                </pic:pic>
              </a:graphicData>
            </a:graphic>
          </wp:inline>
        </w:drawing>
      </w:r>
    </w:p>
    <w:p w:rsidR="00D21812" w:rsidRPr="006C1057" w:rsidRDefault="00D21812" w:rsidP="00D21812">
      <w:pPr>
        <w:keepNext/>
        <w:shd w:val="clear" w:color="auto" w:fill="FFFFFF" w:themeFill="background1"/>
        <w:outlineLvl w:val="2"/>
        <w:rPr>
          <w:b/>
          <w:bCs/>
          <w:sz w:val="28"/>
          <w:szCs w:val="28"/>
        </w:rPr>
      </w:pPr>
      <w:r w:rsidRPr="006C1057">
        <w:rPr>
          <w:b/>
          <w:bCs/>
          <w:color w:val="000000"/>
          <w:sz w:val="28"/>
          <w:szCs w:val="28"/>
        </w:rPr>
        <w:br w:type="page"/>
      </w:r>
      <w:bookmarkStart w:id="93" w:name="_Toc450515574"/>
      <w:bookmarkStart w:id="94" w:name="_Toc450518011"/>
      <w:r w:rsidRPr="006C1057">
        <w:rPr>
          <w:b/>
          <w:bCs/>
          <w:sz w:val="28"/>
          <w:szCs w:val="28"/>
        </w:rPr>
        <w:lastRenderedPageBreak/>
        <w:t>Índice:</w:t>
      </w:r>
      <w:bookmarkEnd w:id="92"/>
      <w:bookmarkEnd w:id="93"/>
      <w:bookmarkEnd w:id="94"/>
    </w:p>
    <w:p w:rsidR="00D21812" w:rsidRPr="006C1057" w:rsidRDefault="00D21812" w:rsidP="00D21812">
      <w:pPr>
        <w:shd w:val="clear" w:color="auto" w:fill="FFFFFF" w:themeFill="background1"/>
        <w:tabs>
          <w:tab w:val="left" w:pos="935"/>
        </w:tabs>
        <w:rPr>
          <w:b/>
          <w:sz w:val="28"/>
          <w:szCs w:val="28"/>
        </w:rPr>
      </w:pPr>
    </w:p>
    <w:p w:rsidR="00D21812" w:rsidRPr="006C1057" w:rsidRDefault="006C1057" w:rsidP="00D21812">
      <w:pPr>
        <w:shd w:val="clear" w:color="auto" w:fill="FFFFFF" w:themeFill="background1"/>
        <w:tabs>
          <w:tab w:val="left" w:pos="935"/>
        </w:tabs>
      </w:pPr>
      <w:r w:rsidRPr="006C1057">
        <w:t>Se colocará</w:t>
      </w:r>
      <w:r w:rsidR="00D21812" w:rsidRPr="006C1057">
        <w:t xml:space="preserve"> inmediatamente después de la carátula, ocupando todas las hojas que sean necesarias.</w:t>
      </w:r>
    </w:p>
    <w:p w:rsidR="00D21812" w:rsidRPr="006C1057" w:rsidRDefault="00D21812" w:rsidP="00D21812">
      <w:pPr>
        <w:shd w:val="clear" w:color="auto" w:fill="FFFFFF" w:themeFill="background1"/>
        <w:tabs>
          <w:tab w:val="left" w:pos="935"/>
        </w:tabs>
      </w:pPr>
      <w:r w:rsidRPr="006C1057">
        <w:t>Debe abarcar todo el contenido de la carpeta, incluyendo a sí mismo y a los Anexos.</w:t>
      </w:r>
    </w:p>
    <w:p w:rsidR="00D21812" w:rsidRPr="006C1057" w:rsidRDefault="00D21812" w:rsidP="00D21812">
      <w:pPr>
        <w:shd w:val="clear" w:color="auto" w:fill="FFFFFF" w:themeFill="background1"/>
        <w:tabs>
          <w:tab w:val="left" w:pos="935"/>
        </w:tabs>
      </w:pPr>
    </w:p>
    <w:p w:rsidR="00D21812" w:rsidRPr="006C1057" w:rsidRDefault="00D21812" w:rsidP="00D21812">
      <w:pPr>
        <w:keepNext/>
        <w:shd w:val="clear" w:color="auto" w:fill="FFFFFF" w:themeFill="background1"/>
        <w:outlineLvl w:val="2"/>
        <w:rPr>
          <w:b/>
          <w:bCs/>
          <w:sz w:val="28"/>
          <w:szCs w:val="28"/>
        </w:rPr>
      </w:pPr>
      <w:bookmarkStart w:id="95" w:name="_Toc259030924"/>
      <w:bookmarkStart w:id="96" w:name="_Toc450515575"/>
      <w:bookmarkStart w:id="97" w:name="_Toc450518012"/>
      <w:r w:rsidRPr="006C1057">
        <w:rPr>
          <w:b/>
          <w:bCs/>
          <w:sz w:val="28"/>
          <w:szCs w:val="28"/>
        </w:rPr>
        <w:t>Introducción:</w:t>
      </w:r>
      <w:bookmarkEnd w:id="95"/>
      <w:bookmarkEnd w:id="96"/>
      <w:bookmarkEnd w:id="97"/>
    </w:p>
    <w:p w:rsidR="00D21812" w:rsidRPr="006C1057" w:rsidRDefault="00D21812" w:rsidP="00D21812">
      <w:pPr>
        <w:shd w:val="clear" w:color="auto" w:fill="FFFFFF" w:themeFill="background1"/>
        <w:tabs>
          <w:tab w:val="left" w:pos="935"/>
        </w:tabs>
        <w:rPr>
          <w:sz w:val="28"/>
          <w:szCs w:val="28"/>
        </w:rPr>
      </w:pPr>
    </w:p>
    <w:p w:rsidR="00D21812" w:rsidRPr="006C1057" w:rsidRDefault="00D21812" w:rsidP="00D21812">
      <w:pPr>
        <w:shd w:val="clear" w:color="auto" w:fill="FFFFFF" w:themeFill="background1"/>
        <w:tabs>
          <w:tab w:val="left" w:pos="935"/>
        </w:tabs>
      </w:pPr>
      <w:r w:rsidRPr="006C1057">
        <w:t>Colocada a continuación del índice, explicando en forma clara y concisa el alcance del proyecto.</w:t>
      </w:r>
    </w:p>
    <w:p w:rsidR="00D21812" w:rsidRPr="006C1057" w:rsidRDefault="00D21812" w:rsidP="00D21812">
      <w:pPr>
        <w:shd w:val="clear" w:color="auto" w:fill="FFFFFF" w:themeFill="background1"/>
        <w:tabs>
          <w:tab w:val="left" w:pos="935"/>
        </w:tabs>
        <w:rPr>
          <w:sz w:val="28"/>
          <w:szCs w:val="28"/>
        </w:rPr>
      </w:pPr>
    </w:p>
    <w:p w:rsidR="00D21812" w:rsidRPr="006C1057" w:rsidRDefault="00D21812" w:rsidP="00D21812">
      <w:pPr>
        <w:shd w:val="clear" w:color="auto" w:fill="FFFFFF" w:themeFill="background1"/>
        <w:tabs>
          <w:tab w:val="left" w:pos="935"/>
        </w:tabs>
        <w:rPr>
          <w:b/>
          <w:sz w:val="28"/>
          <w:szCs w:val="28"/>
        </w:rPr>
      </w:pPr>
      <w:r w:rsidRPr="006C1057">
        <w:rPr>
          <w:b/>
          <w:bCs/>
          <w:sz w:val="28"/>
          <w:szCs w:val="28"/>
        </w:rPr>
        <w:t>Desarrollo del proyecto</w:t>
      </w:r>
      <w:r w:rsidRPr="006C1057">
        <w:rPr>
          <w:b/>
          <w:sz w:val="28"/>
          <w:szCs w:val="28"/>
        </w:rPr>
        <w:t>:</w:t>
      </w:r>
    </w:p>
    <w:p w:rsidR="00D21812" w:rsidRPr="006C1057" w:rsidRDefault="00D21812" w:rsidP="00D21812">
      <w:pPr>
        <w:shd w:val="clear" w:color="auto" w:fill="FFFFFF" w:themeFill="background1"/>
        <w:tabs>
          <w:tab w:val="left" w:pos="935"/>
        </w:tabs>
        <w:rPr>
          <w:b/>
          <w:sz w:val="28"/>
          <w:szCs w:val="28"/>
        </w:rPr>
      </w:pPr>
    </w:p>
    <w:p w:rsidR="00D21812" w:rsidRPr="006C1057" w:rsidRDefault="00D21812" w:rsidP="00D21812">
      <w:pPr>
        <w:shd w:val="clear" w:color="auto" w:fill="FFFFFF" w:themeFill="background1"/>
        <w:tabs>
          <w:tab w:val="left" w:pos="935"/>
        </w:tabs>
      </w:pPr>
      <w:r w:rsidRPr="006C1057">
        <w:t xml:space="preserve">En este espacio el alumno deberá relatar con sus propias palabras, los objetivos a cumplir, de </w:t>
      </w:r>
      <w:proofErr w:type="spellStart"/>
      <w:r w:rsidRPr="006C1057">
        <w:t>que</w:t>
      </w:r>
      <w:proofErr w:type="spellEnd"/>
      <w:r w:rsidRPr="006C1057">
        <w:t xml:space="preserve"> forma y mediante </w:t>
      </w:r>
      <w:proofErr w:type="spellStart"/>
      <w:r w:rsidRPr="006C1057">
        <w:t>que</w:t>
      </w:r>
      <w:proofErr w:type="spellEnd"/>
      <w:r w:rsidRPr="006C1057">
        <w:t xml:space="preserve"> medios los realizará, presentando una argumentación técnica acorde a lo solicitado en la letra del proyecto.</w:t>
      </w:r>
    </w:p>
    <w:p w:rsidR="00D21812" w:rsidRPr="006C1057" w:rsidRDefault="00D21812" w:rsidP="00D21812">
      <w:pPr>
        <w:shd w:val="clear" w:color="auto" w:fill="FFFFFF" w:themeFill="background1"/>
        <w:tabs>
          <w:tab w:val="left" w:pos="935"/>
        </w:tabs>
      </w:pPr>
      <w:proofErr w:type="spellStart"/>
      <w:r w:rsidRPr="006C1057">
        <w:t>Llevara</w:t>
      </w:r>
      <w:proofErr w:type="spellEnd"/>
      <w:r w:rsidRPr="006C1057">
        <w:t xml:space="preserve"> los títulos y subtítulos que el grupo considere necesarios, de acuerdo a la temática que se está tratando.</w:t>
      </w:r>
    </w:p>
    <w:p w:rsidR="00D21812" w:rsidRPr="006C1057" w:rsidRDefault="00D21812" w:rsidP="00D21812">
      <w:pPr>
        <w:shd w:val="clear" w:color="auto" w:fill="FFFFFF" w:themeFill="background1"/>
        <w:tabs>
          <w:tab w:val="left" w:pos="935"/>
        </w:tabs>
      </w:pPr>
    </w:p>
    <w:p w:rsidR="00D21812" w:rsidRPr="006C1057" w:rsidRDefault="00D21812" w:rsidP="00D21812">
      <w:pPr>
        <w:shd w:val="clear" w:color="auto" w:fill="FFFFFF" w:themeFill="background1"/>
        <w:tabs>
          <w:tab w:val="left" w:pos="935"/>
        </w:tabs>
      </w:pPr>
      <w:r w:rsidRPr="006C1057">
        <w:t>El trabajo que presente una similitud y/o concordancia manifiesta, con cualquier articulo descargado de Internet, no será calificado.</w:t>
      </w:r>
    </w:p>
    <w:p w:rsidR="00D21812" w:rsidRPr="006C1057" w:rsidRDefault="00D21812" w:rsidP="00D21812">
      <w:pPr>
        <w:shd w:val="clear" w:color="auto" w:fill="FFFFFF" w:themeFill="background1"/>
        <w:tabs>
          <w:tab w:val="left" w:pos="935"/>
        </w:tabs>
      </w:pPr>
    </w:p>
    <w:p w:rsidR="00D21812" w:rsidRPr="006C1057" w:rsidRDefault="00D21812" w:rsidP="00D21812">
      <w:pPr>
        <w:shd w:val="clear" w:color="auto" w:fill="FFFFFF" w:themeFill="background1"/>
        <w:tabs>
          <w:tab w:val="left" w:pos="935"/>
        </w:tabs>
      </w:pPr>
      <w:r w:rsidRPr="006C1057">
        <w:t>La cantidad mínima de hojas, que correspondan al desarrollo del proyecto, será de 1 unidad. (Carátula)</w:t>
      </w:r>
    </w:p>
    <w:p w:rsidR="00D21812" w:rsidRPr="006C1057" w:rsidRDefault="00D21812" w:rsidP="00D21812">
      <w:pPr>
        <w:shd w:val="clear" w:color="auto" w:fill="FFFFFF" w:themeFill="background1"/>
        <w:tabs>
          <w:tab w:val="left" w:pos="935"/>
        </w:tabs>
        <w:rPr>
          <w:sz w:val="28"/>
          <w:szCs w:val="28"/>
        </w:rPr>
      </w:pPr>
    </w:p>
    <w:p w:rsidR="00D21812" w:rsidRPr="006C1057" w:rsidRDefault="00D21812" w:rsidP="00D21812">
      <w:pPr>
        <w:shd w:val="clear" w:color="auto" w:fill="FFFFFF" w:themeFill="background1"/>
        <w:tabs>
          <w:tab w:val="left" w:pos="935"/>
        </w:tabs>
        <w:rPr>
          <w:b/>
          <w:bCs/>
          <w:sz w:val="28"/>
          <w:szCs w:val="28"/>
        </w:rPr>
      </w:pPr>
      <w:r w:rsidRPr="006C1057">
        <w:rPr>
          <w:b/>
          <w:bCs/>
          <w:sz w:val="28"/>
          <w:szCs w:val="28"/>
        </w:rPr>
        <w:t>Anexo:</w:t>
      </w:r>
    </w:p>
    <w:p w:rsidR="00D21812" w:rsidRPr="006C1057" w:rsidRDefault="00D21812" w:rsidP="00D21812">
      <w:pPr>
        <w:shd w:val="clear" w:color="auto" w:fill="FFFFFF" w:themeFill="background1"/>
        <w:tabs>
          <w:tab w:val="left" w:pos="935"/>
        </w:tabs>
        <w:rPr>
          <w:sz w:val="28"/>
          <w:szCs w:val="28"/>
        </w:rPr>
      </w:pPr>
    </w:p>
    <w:p w:rsidR="00D21812" w:rsidRPr="006C1057" w:rsidRDefault="00D21812" w:rsidP="00D21812">
      <w:pPr>
        <w:shd w:val="clear" w:color="auto" w:fill="FFFFFF" w:themeFill="background1"/>
        <w:tabs>
          <w:tab w:val="left" w:pos="935"/>
        </w:tabs>
      </w:pPr>
      <w:r w:rsidRPr="006C1057">
        <w:t>En este lugar se dispondrá, los folletos, planos o más datos que, sean necesarios.</w:t>
      </w:r>
    </w:p>
    <w:p w:rsidR="00D21812" w:rsidRPr="006C1057" w:rsidRDefault="00D21812" w:rsidP="00D21812">
      <w:pPr>
        <w:shd w:val="clear" w:color="auto" w:fill="FFFFFF" w:themeFill="background1"/>
        <w:jc w:val="both"/>
        <w:rPr>
          <w:b/>
          <w:sz w:val="28"/>
          <w:szCs w:val="28"/>
        </w:rPr>
      </w:pPr>
    </w:p>
    <w:p w:rsidR="00D21812" w:rsidRPr="006C1057" w:rsidRDefault="00D21812" w:rsidP="00D21812">
      <w:pPr>
        <w:shd w:val="clear" w:color="auto" w:fill="FFFFFF" w:themeFill="background1"/>
        <w:tabs>
          <w:tab w:val="left" w:pos="935"/>
        </w:tabs>
        <w:rPr>
          <w:b/>
          <w:bCs/>
          <w:sz w:val="28"/>
          <w:szCs w:val="28"/>
        </w:rPr>
      </w:pPr>
      <w:r w:rsidRPr="006C1057">
        <w:rPr>
          <w:b/>
          <w:bCs/>
          <w:sz w:val="28"/>
          <w:szCs w:val="28"/>
        </w:rPr>
        <w:t xml:space="preserve">Referencias Bibliográficas: </w:t>
      </w: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jc w:val="both"/>
      </w:pPr>
      <w:r w:rsidRPr="006C1057">
        <w:t xml:space="preserve">Su inclusión es </w:t>
      </w:r>
      <w:r w:rsidRPr="006C1057">
        <w:rPr>
          <w:b/>
          <w:i/>
        </w:rPr>
        <w:t>obligatoria</w:t>
      </w:r>
      <w:r w:rsidRPr="006C1057">
        <w:t>.</w:t>
      </w: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jc w:val="both"/>
      </w:pPr>
      <w:r w:rsidRPr="006C1057">
        <w:t xml:space="preserve">Cada referencia se iniciará  contra el margen izquierdo. </w:t>
      </w:r>
    </w:p>
    <w:p w:rsidR="00D21812" w:rsidRPr="006C1057" w:rsidRDefault="00D21812" w:rsidP="00D21812">
      <w:pPr>
        <w:shd w:val="clear" w:color="auto" w:fill="FFFFFF" w:themeFill="background1"/>
        <w:jc w:val="both"/>
      </w:pPr>
      <w:r w:rsidRPr="006C1057">
        <w:t xml:space="preserve">Cuando la referencia ocupe más de dos renglones, </w:t>
      </w:r>
      <w:r w:rsidRPr="006C1057">
        <w:rPr>
          <w:u w:val="single"/>
        </w:rPr>
        <w:t>el segundo y subsiguiente se escribirán a un renglón</w:t>
      </w:r>
      <w:r w:rsidRPr="006C1057">
        <w:t>;  y entre referencia y referencia se dejarán dos renglones.</w:t>
      </w:r>
    </w:p>
    <w:p w:rsidR="00D21812" w:rsidRPr="006C1057" w:rsidRDefault="00D21812" w:rsidP="00D21812">
      <w:pPr>
        <w:shd w:val="clear" w:color="auto" w:fill="FFFFFF" w:themeFill="background1"/>
        <w:jc w:val="both"/>
      </w:pPr>
    </w:p>
    <w:p w:rsidR="00D21812" w:rsidRPr="006C1057" w:rsidRDefault="00D21812" w:rsidP="00D21812">
      <w:pPr>
        <w:shd w:val="clear" w:color="auto" w:fill="FFFFFF" w:themeFill="background1"/>
        <w:jc w:val="both"/>
      </w:pPr>
      <w:r w:rsidRPr="006C1057">
        <w:t>En caso de que la referencia sea un sitio de Internet, deberá citarse la dirección clara precisa y completa.</w:t>
      </w: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jc w:val="both"/>
        <w:rPr>
          <w:b/>
          <w:i/>
          <w:iCs/>
          <w:u w:val="single"/>
        </w:rPr>
      </w:pPr>
      <w:r w:rsidRPr="006C1057">
        <w:rPr>
          <w:b/>
          <w:i/>
          <w:iCs/>
          <w:u w:val="single"/>
        </w:rPr>
        <w:t>Cada referencia debe constar de:</w:t>
      </w:r>
    </w:p>
    <w:p w:rsidR="00D21812" w:rsidRPr="006C1057" w:rsidRDefault="00D21812" w:rsidP="00D21812">
      <w:pPr>
        <w:shd w:val="clear" w:color="auto" w:fill="FFFFFF" w:themeFill="background1"/>
        <w:jc w:val="both"/>
      </w:pPr>
    </w:p>
    <w:p w:rsidR="00D21812" w:rsidRPr="006C1057" w:rsidRDefault="00D21812" w:rsidP="00D21812">
      <w:pPr>
        <w:widowControl w:val="0"/>
        <w:numPr>
          <w:ilvl w:val="0"/>
          <w:numId w:val="16"/>
        </w:numPr>
        <w:shd w:val="clear" w:color="auto" w:fill="FFFFFF" w:themeFill="background1"/>
        <w:tabs>
          <w:tab w:val="left" w:pos="720"/>
        </w:tabs>
        <w:suppressAutoHyphens/>
        <w:jc w:val="both"/>
      </w:pPr>
      <w:r w:rsidRPr="006C1057">
        <w:t>Nombre de los autores.</w:t>
      </w:r>
    </w:p>
    <w:p w:rsidR="00D21812" w:rsidRPr="006C1057" w:rsidRDefault="00D21812" w:rsidP="00D21812">
      <w:pPr>
        <w:widowControl w:val="0"/>
        <w:numPr>
          <w:ilvl w:val="0"/>
          <w:numId w:val="16"/>
        </w:numPr>
        <w:shd w:val="clear" w:color="auto" w:fill="FFFFFF" w:themeFill="background1"/>
        <w:tabs>
          <w:tab w:val="left" w:pos="720"/>
        </w:tabs>
        <w:suppressAutoHyphens/>
        <w:jc w:val="both"/>
      </w:pPr>
      <w:r w:rsidRPr="006C1057">
        <w:t>Nombre del documento referido.</w:t>
      </w:r>
    </w:p>
    <w:p w:rsidR="00D21812" w:rsidRPr="006C1057" w:rsidRDefault="00D21812" w:rsidP="00D21812">
      <w:pPr>
        <w:widowControl w:val="0"/>
        <w:numPr>
          <w:ilvl w:val="0"/>
          <w:numId w:val="16"/>
        </w:numPr>
        <w:shd w:val="clear" w:color="auto" w:fill="FFFFFF" w:themeFill="background1"/>
        <w:tabs>
          <w:tab w:val="left" w:pos="720"/>
        </w:tabs>
        <w:suppressAutoHyphens/>
        <w:jc w:val="both"/>
      </w:pPr>
      <w:r w:rsidRPr="006C1057">
        <w:t>Nombre de la edición</w:t>
      </w:r>
    </w:p>
    <w:p w:rsidR="00D21812" w:rsidRPr="006C1057" w:rsidRDefault="00D21812" w:rsidP="00D21812">
      <w:pPr>
        <w:widowControl w:val="0"/>
        <w:numPr>
          <w:ilvl w:val="0"/>
          <w:numId w:val="16"/>
        </w:numPr>
        <w:shd w:val="clear" w:color="auto" w:fill="FFFFFF" w:themeFill="background1"/>
        <w:tabs>
          <w:tab w:val="left" w:pos="720"/>
        </w:tabs>
        <w:suppressAutoHyphens/>
        <w:jc w:val="both"/>
      </w:pPr>
      <w:r w:rsidRPr="006C1057">
        <w:t>Fecha de publicación</w:t>
      </w:r>
    </w:p>
    <w:p w:rsidR="00D21812" w:rsidRPr="006C1057" w:rsidRDefault="00D21812" w:rsidP="00D21812">
      <w:pPr>
        <w:widowControl w:val="0"/>
        <w:numPr>
          <w:ilvl w:val="0"/>
          <w:numId w:val="16"/>
        </w:numPr>
        <w:shd w:val="clear" w:color="auto" w:fill="FFFFFF" w:themeFill="background1"/>
        <w:tabs>
          <w:tab w:val="left" w:pos="720"/>
        </w:tabs>
        <w:suppressAutoHyphens/>
        <w:jc w:val="both"/>
      </w:pPr>
      <w:r w:rsidRPr="006C1057">
        <w:t>Nombre del sitio (en caso de haber obtenido la información de Internet)</w:t>
      </w:r>
    </w:p>
    <w:p w:rsidR="00D21812" w:rsidRPr="006C1057" w:rsidRDefault="00D21812" w:rsidP="00D21812">
      <w:pPr>
        <w:widowControl w:val="0"/>
        <w:numPr>
          <w:ilvl w:val="0"/>
          <w:numId w:val="16"/>
        </w:numPr>
        <w:shd w:val="clear" w:color="auto" w:fill="FFFFFF" w:themeFill="background1"/>
        <w:tabs>
          <w:tab w:val="left" w:pos="720"/>
        </w:tabs>
        <w:suppressAutoHyphens/>
        <w:jc w:val="both"/>
      </w:pPr>
      <w:r w:rsidRPr="006C1057">
        <w:t>En caso que la referencia sea un sitio en Internet, deberá citarse la dirección clara, precisa y completa.</w:t>
      </w: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tabs>
          <w:tab w:val="left" w:pos="935"/>
        </w:tabs>
        <w:rPr>
          <w:b/>
          <w:bCs/>
          <w:sz w:val="28"/>
          <w:szCs w:val="28"/>
        </w:rPr>
      </w:pPr>
      <w:r w:rsidRPr="006C1057">
        <w:rPr>
          <w:b/>
          <w:bCs/>
          <w:sz w:val="28"/>
          <w:szCs w:val="28"/>
        </w:rPr>
        <w:t>ASPECTOS FORMALES DEL  TEXTO.</w:t>
      </w:r>
    </w:p>
    <w:p w:rsidR="00D21812" w:rsidRPr="006C1057" w:rsidRDefault="00D21812" w:rsidP="00D21812">
      <w:pPr>
        <w:shd w:val="clear" w:color="auto" w:fill="FFFFFF" w:themeFill="background1"/>
        <w:tabs>
          <w:tab w:val="left" w:pos="935"/>
        </w:tabs>
        <w:rPr>
          <w:b/>
          <w:bCs/>
          <w:sz w:val="28"/>
          <w:szCs w:val="28"/>
        </w:rPr>
      </w:pPr>
    </w:p>
    <w:p w:rsidR="00D21812" w:rsidRPr="006C1057" w:rsidRDefault="00D21812" w:rsidP="00D21812">
      <w:pPr>
        <w:shd w:val="clear" w:color="auto" w:fill="FFFFFF" w:themeFill="background1"/>
        <w:tabs>
          <w:tab w:val="left" w:pos="935"/>
        </w:tabs>
        <w:rPr>
          <w:b/>
          <w:bCs/>
          <w:sz w:val="28"/>
          <w:szCs w:val="28"/>
        </w:rPr>
      </w:pPr>
    </w:p>
    <w:p w:rsidR="00D21812" w:rsidRPr="006C1057" w:rsidRDefault="00D21812" w:rsidP="00D21812">
      <w:pPr>
        <w:shd w:val="clear" w:color="auto" w:fill="FFFFFF" w:themeFill="background1"/>
        <w:tabs>
          <w:tab w:val="left" w:pos="935"/>
        </w:tabs>
        <w:rPr>
          <w:b/>
          <w:bCs/>
          <w:sz w:val="28"/>
          <w:szCs w:val="28"/>
        </w:rPr>
      </w:pPr>
      <w:r w:rsidRPr="006C1057">
        <w:rPr>
          <w:b/>
          <w:bCs/>
          <w:sz w:val="28"/>
          <w:szCs w:val="28"/>
        </w:rPr>
        <w:t>Papel:</w:t>
      </w:r>
    </w:p>
    <w:p w:rsidR="00D21812" w:rsidRPr="006C1057" w:rsidRDefault="00D21812" w:rsidP="00D21812">
      <w:pPr>
        <w:shd w:val="clear" w:color="auto" w:fill="FFFFFF" w:themeFill="background1"/>
        <w:jc w:val="both"/>
        <w:rPr>
          <w:sz w:val="28"/>
          <w:szCs w:val="28"/>
        </w:rPr>
      </w:pPr>
      <w:r w:rsidRPr="006C1057">
        <w:rPr>
          <w:sz w:val="28"/>
          <w:szCs w:val="28"/>
        </w:rPr>
        <w:t>.</w:t>
      </w:r>
    </w:p>
    <w:p w:rsidR="00D21812" w:rsidRPr="006C1057" w:rsidRDefault="00D21812" w:rsidP="00D21812">
      <w:pPr>
        <w:shd w:val="clear" w:color="auto" w:fill="FFFFFF" w:themeFill="background1"/>
        <w:jc w:val="both"/>
      </w:pPr>
      <w:r w:rsidRPr="006C1057">
        <w:t xml:space="preserve">Debe usarse </w:t>
      </w:r>
      <w:r w:rsidRPr="006C1057">
        <w:rPr>
          <w:b/>
          <w:i/>
        </w:rPr>
        <w:t>tamaño A4</w:t>
      </w:r>
      <w:r w:rsidRPr="006C1057">
        <w:rPr>
          <w:i/>
        </w:rPr>
        <w:t xml:space="preserve"> </w:t>
      </w:r>
      <w:r w:rsidRPr="006C1057">
        <w:t>y escribirse por una sola cara de la hoja y el interlineado 1.5</w:t>
      </w:r>
      <w:r w:rsidRPr="006C1057">
        <w:rPr>
          <w:b/>
        </w:rPr>
        <w:t>.</w:t>
      </w:r>
      <w:r w:rsidRPr="006C1057">
        <w:t xml:space="preserve"> </w:t>
      </w:r>
    </w:p>
    <w:p w:rsidR="00D21812" w:rsidRPr="006C1057" w:rsidRDefault="00D21812" w:rsidP="00D21812">
      <w:pPr>
        <w:shd w:val="clear" w:color="auto" w:fill="FFFFFF" w:themeFill="background1"/>
        <w:jc w:val="both"/>
      </w:pPr>
      <w:r w:rsidRPr="006C1057">
        <w:t>El color y la calidad del papel deben facilitar la impresión y la lectura.</w:t>
      </w: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tabs>
          <w:tab w:val="left" w:pos="935"/>
        </w:tabs>
        <w:rPr>
          <w:b/>
          <w:bCs/>
          <w:sz w:val="28"/>
          <w:szCs w:val="28"/>
        </w:rPr>
      </w:pPr>
      <w:r w:rsidRPr="006C1057">
        <w:rPr>
          <w:b/>
          <w:bCs/>
          <w:sz w:val="28"/>
          <w:szCs w:val="28"/>
        </w:rPr>
        <w:t>Márgenes:</w:t>
      </w:r>
    </w:p>
    <w:p w:rsidR="00D21812" w:rsidRPr="006C1057" w:rsidRDefault="00D21812" w:rsidP="00D21812">
      <w:pPr>
        <w:shd w:val="clear" w:color="auto" w:fill="FFFFFF" w:themeFill="background1"/>
        <w:jc w:val="both"/>
        <w:rPr>
          <w:b/>
          <w:sz w:val="28"/>
          <w:szCs w:val="28"/>
        </w:rPr>
      </w:pPr>
    </w:p>
    <w:p w:rsidR="00D21812" w:rsidRPr="006C1057" w:rsidRDefault="00D21812" w:rsidP="00D21812">
      <w:pPr>
        <w:shd w:val="clear" w:color="auto" w:fill="FFFFFF" w:themeFill="background1"/>
        <w:jc w:val="both"/>
      </w:pPr>
      <w:r w:rsidRPr="006C1057">
        <w:rPr>
          <w:b/>
          <w:i/>
        </w:rPr>
        <w:t xml:space="preserve"> </w:t>
      </w:r>
      <w:r w:rsidRPr="006C1057">
        <w:t>Se recomiendan las siguientes márgenes, encabezados y pie de página:</w:t>
      </w:r>
    </w:p>
    <w:p w:rsidR="00D21812" w:rsidRPr="006C1057" w:rsidRDefault="00D21812" w:rsidP="00D21812">
      <w:pPr>
        <w:shd w:val="clear" w:color="auto" w:fill="FFFFFF" w:themeFill="background1"/>
        <w:jc w:val="both"/>
      </w:pPr>
    </w:p>
    <w:p w:rsidR="00D21812" w:rsidRPr="006C1057" w:rsidRDefault="00D21812" w:rsidP="00D21812">
      <w:pPr>
        <w:shd w:val="clear" w:color="auto" w:fill="FFFFFF" w:themeFill="background1"/>
        <w:jc w:val="both"/>
      </w:pPr>
      <w:r w:rsidRPr="006C1057">
        <w:tab/>
        <w:t>Izquierdo</w:t>
      </w:r>
      <w:r w:rsidRPr="006C1057">
        <w:tab/>
      </w:r>
      <w:smartTag w:uri="urn:schemas-microsoft-com:office:smarttags" w:element="metricconverter">
        <w:smartTagPr>
          <w:attr w:name="ProductID" w:val="3 cm"/>
        </w:smartTagPr>
        <w:r w:rsidRPr="006C1057">
          <w:t>3 cm</w:t>
        </w:r>
      </w:smartTag>
      <w:r w:rsidRPr="006C1057">
        <w:tab/>
      </w:r>
      <w:r w:rsidRPr="006C1057">
        <w:tab/>
      </w:r>
      <w:r w:rsidRPr="006C1057">
        <w:tab/>
        <w:t xml:space="preserve">Derecho        </w:t>
      </w:r>
      <w:r w:rsidRPr="006C1057">
        <w:tab/>
        <w:t xml:space="preserve">    </w:t>
      </w:r>
      <w:smartTag w:uri="urn:schemas-microsoft-com:office:smarttags" w:element="metricconverter">
        <w:smartTagPr>
          <w:attr w:name="ProductID" w:val="3 cm"/>
        </w:smartTagPr>
        <w:r w:rsidRPr="006C1057">
          <w:t>3 cm</w:t>
        </w:r>
      </w:smartTag>
    </w:p>
    <w:p w:rsidR="00D21812" w:rsidRPr="006C1057" w:rsidRDefault="00D21812" w:rsidP="00D21812">
      <w:pPr>
        <w:shd w:val="clear" w:color="auto" w:fill="FFFFFF" w:themeFill="background1"/>
        <w:jc w:val="both"/>
      </w:pPr>
      <w:r w:rsidRPr="006C1057">
        <w:tab/>
        <w:t>Superior</w:t>
      </w:r>
      <w:r w:rsidRPr="006C1057">
        <w:tab/>
      </w:r>
      <w:smartTag w:uri="urn:schemas-microsoft-com:office:smarttags" w:element="metricconverter">
        <w:smartTagPr>
          <w:attr w:name="ProductID" w:val="3 cm"/>
        </w:smartTagPr>
        <w:r w:rsidRPr="006C1057">
          <w:t>3 cm</w:t>
        </w:r>
      </w:smartTag>
      <w:r w:rsidRPr="006C1057">
        <w:tab/>
      </w:r>
      <w:r w:rsidRPr="006C1057">
        <w:tab/>
      </w:r>
      <w:r w:rsidRPr="006C1057">
        <w:tab/>
        <w:t>Inferior</w:t>
      </w:r>
      <w:r w:rsidRPr="006C1057">
        <w:tab/>
        <w:t xml:space="preserve">              </w:t>
      </w:r>
      <w:smartTag w:uri="urn:schemas-microsoft-com:office:smarttags" w:element="metricconverter">
        <w:smartTagPr>
          <w:attr w:name="ProductID" w:val="2,5 cm"/>
        </w:smartTagPr>
        <w:r w:rsidRPr="006C1057">
          <w:t>2,5 cm</w:t>
        </w:r>
      </w:smartTag>
    </w:p>
    <w:p w:rsidR="00D21812" w:rsidRPr="006C1057" w:rsidRDefault="00D21812" w:rsidP="00D21812">
      <w:pPr>
        <w:shd w:val="clear" w:color="auto" w:fill="FFFFFF" w:themeFill="background1"/>
        <w:jc w:val="both"/>
      </w:pPr>
      <w:r w:rsidRPr="006C1057">
        <w:tab/>
        <w:t xml:space="preserve">Encabezado   </w:t>
      </w:r>
      <w:smartTag w:uri="urn:schemas-microsoft-com:office:smarttags" w:element="metricconverter">
        <w:smartTagPr>
          <w:attr w:name="ProductID" w:val="1.2 cm"/>
        </w:smartTagPr>
        <w:r w:rsidRPr="006C1057">
          <w:t>1.2 cm</w:t>
        </w:r>
      </w:smartTag>
      <w:r w:rsidRPr="006C1057">
        <w:t xml:space="preserve">                        Pie de </w:t>
      </w:r>
      <w:r w:rsidR="00EA4C43" w:rsidRPr="006C1057">
        <w:t>página</w:t>
      </w:r>
      <w:r w:rsidRPr="006C1057">
        <w:t xml:space="preserve">   </w:t>
      </w:r>
      <w:smartTag w:uri="urn:schemas-microsoft-com:office:smarttags" w:element="metricconverter">
        <w:smartTagPr>
          <w:attr w:name="ProductID" w:val="1,25 cm"/>
        </w:smartTagPr>
        <w:r w:rsidRPr="006C1057">
          <w:t>1,25 cm</w:t>
        </w:r>
      </w:smartTag>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jc w:val="both"/>
        <w:rPr>
          <w:sz w:val="28"/>
          <w:szCs w:val="28"/>
        </w:rPr>
      </w:pPr>
    </w:p>
    <w:p w:rsidR="00D21812" w:rsidRPr="006C1057" w:rsidRDefault="00D21812" w:rsidP="00D21812">
      <w:pPr>
        <w:shd w:val="clear" w:color="auto" w:fill="FFFFFF" w:themeFill="background1"/>
        <w:tabs>
          <w:tab w:val="left" w:pos="935"/>
        </w:tabs>
        <w:rPr>
          <w:b/>
          <w:bCs/>
          <w:sz w:val="28"/>
          <w:szCs w:val="28"/>
        </w:rPr>
      </w:pPr>
      <w:r w:rsidRPr="006C1057">
        <w:rPr>
          <w:b/>
          <w:bCs/>
          <w:sz w:val="28"/>
          <w:szCs w:val="28"/>
        </w:rPr>
        <w:t xml:space="preserve">Numeración </w:t>
      </w:r>
    </w:p>
    <w:p w:rsidR="00D21812" w:rsidRPr="006C1057" w:rsidRDefault="00D21812" w:rsidP="00690B8F">
      <w:pPr>
        <w:shd w:val="clear" w:color="auto" w:fill="FFFFFF" w:themeFill="background1"/>
        <w:jc w:val="both"/>
        <w:rPr>
          <w:sz w:val="28"/>
          <w:szCs w:val="28"/>
        </w:rPr>
      </w:pPr>
    </w:p>
    <w:p w:rsidR="00D21812" w:rsidRPr="006C1057" w:rsidRDefault="00D21812" w:rsidP="00690B8F">
      <w:pPr>
        <w:shd w:val="clear" w:color="auto" w:fill="FFFFFF" w:themeFill="background1"/>
        <w:jc w:val="both"/>
      </w:pPr>
      <w:r w:rsidRPr="006C1057">
        <w:t>Las páginas deberán numerarse en forma consecutiva, comenzando con la página que contiene al índice. Dicha numeración será establecida sobre el ángulo inferior derecho de cada página.</w:t>
      </w:r>
    </w:p>
    <w:p w:rsidR="00D21812" w:rsidRPr="006C1057" w:rsidRDefault="00D21812" w:rsidP="00690B8F">
      <w:pPr>
        <w:shd w:val="clear" w:color="auto" w:fill="FFFFFF" w:themeFill="background1"/>
        <w:jc w:val="both"/>
      </w:pPr>
    </w:p>
    <w:p w:rsidR="00D21812" w:rsidRPr="006C1057" w:rsidRDefault="00D21812" w:rsidP="00690B8F">
      <w:pPr>
        <w:shd w:val="clear" w:color="auto" w:fill="FFFFFF" w:themeFill="background1"/>
        <w:jc w:val="both"/>
      </w:pPr>
      <w:r w:rsidRPr="006C1057">
        <w:t>Si existe más de un Anexo, cada uno de ellos será nombrado como Anexo  1, Anexo “</w:t>
      </w:r>
      <w:proofErr w:type="gramStart"/>
      <w:r w:rsidRPr="006C1057">
        <w:t>,.</w:t>
      </w:r>
      <w:proofErr w:type="gramEnd"/>
      <w:r w:rsidRPr="006C1057">
        <w:t xml:space="preserve"> Anexo N.</w:t>
      </w:r>
    </w:p>
    <w:p w:rsidR="00D21812" w:rsidRPr="006C1057" w:rsidRDefault="00D21812" w:rsidP="00690B8F">
      <w:pPr>
        <w:shd w:val="clear" w:color="auto" w:fill="FFFFFF" w:themeFill="background1"/>
        <w:jc w:val="both"/>
      </w:pPr>
      <w:r w:rsidRPr="006C1057">
        <w:t xml:space="preserve">Las páginas de los Anexos tienen su propia </w:t>
      </w:r>
      <w:proofErr w:type="gramStart"/>
      <w:r w:rsidRPr="006C1057">
        <w:t>numeración ,</w:t>
      </w:r>
      <w:proofErr w:type="gramEnd"/>
      <w:r w:rsidRPr="006C1057">
        <w:t xml:space="preserve"> comenzando en 1 para cada uno de ellos. Se numerarán antecediéndolas por el número de Anexo.</w:t>
      </w:r>
    </w:p>
    <w:p w:rsidR="00D21812" w:rsidRPr="006C1057" w:rsidRDefault="00D21812" w:rsidP="00690B8F">
      <w:pPr>
        <w:shd w:val="clear" w:color="auto" w:fill="FFFFFF" w:themeFill="background1"/>
        <w:tabs>
          <w:tab w:val="left" w:pos="935"/>
        </w:tabs>
      </w:pPr>
      <w:r w:rsidRPr="006C1057">
        <w:t xml:space="preserve">En Anexo deberá numerarse, preferentemente con números Romanos. </w:t>
      </w:r>
    </w:p>
    <w:p w:rsidR="00D21812" w:rsidRPr="006C1057" w:rsidRDefault="00D21812" w:rsidP="00690B8F">
      <w:pPr>
        <w:shd w:val="clear" w:color="auto" w:fill="FFFFFF" w:themeFill="background1"/>
        <w:tabs>
          <w:tab w:val="left" w:pos="935"/>
        </w:tabs>
      </w:pPr>
    </w:p>
    <w:p w:rsidR="00D21812" w:rsidRPr="006C1057" w:rsidRDefault="00D21812" w:rsidP="00690B8F">
      <w:pPr>
        <w:shd w:val="clear" w:color="auto" w:fill="FFFFFF" w:themeFill="background1"/>
        <w:tabs>
          <w:tab w:val="left" w:pos="935"/>
        </w:tabs>
      </w:pPr>
      <w:r w:rsidRPr="006C1057">
        <w:t>Ejemplo:</w:t>
      </w:r>
    </w:p>
    <w:p w:rsidR="00D21812" w:rsidRPr="006C1057" w:rsidRDefault="00D21812" w:rsidP="00690B8F">
      <w:pPr>
        <w:shd w:val="clear" w:color="auto" w:fill="FFFFFF" w:themeFill="background1"/>
        <w:tabs>
          <w:tab w:val="left" w:pos="935"/>
        </w:tabs>
      </w:pPr>
    </w:p>
    <w:p w:rsidR="00D21812" w:rsidRPr="006C1057" w:rsidRDefault="00D21812" w:rsidP="00690B8F">
      <w:pPr>
        <w:shd w:val="clear" w:color="auto" w:fill="FFFFFF" w:themeFill="background1"/>
        <w:tabs>
          <w:tab w:val="left" w:pos="935"/>
        </w:tabs>
      </w:pPr>
      <w:r w:rsidRPr="006C1057">
        <w:t>Las páginas del Anexo 1 serán A1-1, A1-</w:t>
      </w:r>
      <w:proofErr w:type="gramStart"/>
      <w:r w:rsidRPr="006C1057">
        <w:t>2 ....</w:t>
      </w:r>
      <w:proofErr w:type="gramEnd"/>
      <w:r w:rsidRPr="006C1057">
        <w:t>, A1-n</w:t>
      </w:r>
    </w:p>
    <w:p w:rsidR="00D21812" w:rsidRPr="006C1057" w:rsidRDefault="00D21812" w:rsidP="00690B8F">
      <w:pPr>
        <w:shd w:val="clear" w:color="auto" w:fill="FFFFFF" w:themeFill="background1"/>
        <w:tabs>
          <w:tab w:val="left" w:pos="935"/>
        </w:tabs>
      </w:pPr>
      <w:r w:rsidRPr="006C1057">
        <w:t>Las páginas del Anexo 2 serán A2-1, A2-</w:t>
      </w:r>
      <w:proofErr w:type="gramStart"/>
      <w:r w:rsidRPr="006C1057">
        <w:t>2 ....</w:t>
      </w:r>
      <w:proofErr w:type="gramEnd"/>
      <w:r w:rsidRPr="006C1057">
        <w:t>, A2-n</w:t>
      </w:r>
    </w:p>
    <w:p w:rsidR="00D21812" w:rsidRPr="006C1057" w:rsidRDefault="00D21812" w:rsidP="00690B8F">
      <w:pPr>
        <w:shd w:val="clear" w:color="auto" w:fill="FFFFFF" w:themeFill="background1"/>
        <w:tabs>
          <w:tab w:val="left" w:pos="935"/>
        </w:tabs>
        <w:rPr>
          <w:sz w:val="28"/>
          <w:szCs w:val="28"/>
        </w:rPr>
      </w:pPr>
    </w:p>
    <w:p w:rsidR="00D21812" w:rsidRPr="006C1057" w:rsidRDefault="00D21812" w:rsidP="00690B8F">
      <w:pPr>
        <w:shd w:val="clear" w:color="auto" w:fill="FFFFFF" w:themeFill="background1"/>
        <w:tabs>
          <w:tab w:val="left" w:pos="935"/>
        </w:tabs>
        <w:rPr>
          <w:b/>
          <w:bCs/>
          <w:sz w:val="28"/>
          <w:szCs w:val="28"/>
        </w:rPr>
      </w:pPr>
    </w:p>
    <w:p w:rsidR="00D21812" w:rsidRPr="006C1057" w:rsidRDefault="00D21812" w:rsidP="00690B8F">
      <w:pPr>
        <w:shd w:val="clear" w:color="auto" w:fill="FFFFFF" w:themeFill="background1"/>
        <w:tabs>
          <w:tab w:val="left" w:pos="935"/>
        </w:tabs>
        <w:rPr>
          <w:b/>
          <w:bCs/>
          <w:sz w:val="28"/>
          <w:szCs w:val="28"/>
        </w:rPr>
      </w:pPr>
      <w:r w:rsidRPr="006C1057">
        <w:rPr>
          <w:b/>
          <w:bCs/>
          <w:sz w:val="28"/>
          <w:szCs w:val="28"/>
        </w:rPr>
        <w:t>Tipo de Letra</w:t>
      </w:r>
    </w:p>
    <w:p w:rsidR="00D21812" w:rsidRPr="006C1057" w:rsidRDefault="00D21812" w:rsidP="00690B8F">
      <w:pPr>
        <w:shd w:val="clear" w:color="auto" w:fill="FFFFFF" w:themeFill="background1"/>
        <w:jc w:val="both"/>
        <w:rPr>
          <w:sz w:val="28"/>
          <w:szCs w:val="28"/>
        </w:rPr>
      </w:pPr>
    </w:p>
    <w:p w:rsidR="00D21812" w:rsidRPr="006C1057" w:rsidRDefault="00D21812" w:rsidP="00690B8F">
      <w:pPr>
        <w:shd w:val="clear" w:color="auto" w:fill="FFFFFF" w:themeFill="background1"/>
        <w:tabs>
          <w:tab w:val="left" w:pos="935"/>
        </w:tabs>
      </w:pPr>
      <w:r w:rsidRPr="006C1057">
        <w:t>Los títulos tendrán un tamaño de letra de 16. Tipo Arial - Times New Roman negrita</w:t>
      </w:r>
    </w:p>
    <w:p w:rsidR="00D21812" w:rsidRPr="006C1057" w:rsidRDefault="00D21812" w:rsidP="00690B8F">
      <w:pPr>
        <w:shd w:val="clear" w:color="auto" w:fill="FFFFFF" w:themeFill="background1"/>
        <w:tabs>
          <w:tab w:val="left" w:pos="935"/>
        </w:tabs>
      </w:pPr>
      <w:r w:rsidRPr="006C1057">
        <w:t>Los subtítulos tendrán un tamaño de 14. Tipo Tipo Arial - Times New Roman negrita</w:t>
      </w:r>
    </w:p>
    <w:p w:rsidR="00D21812" w:rsidRPr="006C1057" w:rsidRDefault="00D21812" w:rsidP="00690B8F">
      <w:pPr>
        <w:shd w:val="clear" w:color="auto" w:fill="FFFFFF" w:themeFill="background1"/>
        <w:jc w:val="both"/>
      </w:pPr>
      <w:r w:rsidRPr="006C1057">
        <w:t>Los párrafos tendrán un tamaño de letra de 12  Tipo Arial - Times New Roman</w:t>
      </w:r>
    </w:p>
    <w:p w:rsidR="00D21812" w:rsidRPr="006C1057" w:rsidRDefault="00D21812" w:rsidP="00690B8F">
      <w:pPr>
        <w:shd w:val="clear" w:color="auto" w:fill="FFFFFF" w:themeFill="background1"/>
        <w:jc w:val="both"/>
      </w:pPr>
      <w:r w:rsidRPr="006C1057">
        <w:t>El trabajo debe redactarse de manera impersonal, en lenguaje claro y lo más conciso posible; con una correcta sintaxis y ortografía.</w:t>
      </w:r>
    </w:p>
    <w:p w:rsidR="00D21812" w:rsidRPr="006C1057" w:rsidRDefault="00D21812" w:rsidP="00690B8F">
      <w:pPr>
        <w:shd w:val="clear" w:color="auto" w:fill="FFFFFF" w:themeFill="background1"/>
        <w:jc w:val="both"/>
        <w:rPr>
          <w:sz w:val="28"/>
          <w:szCs w:val="28"/>
        </w:rPr>
      </w:pPr>
    </w:p>
    <w:p w:rsidR="00D21812" w:rsidRPr="006C1057" w:rsidRDefault="00D21812" w:rsidP="00690B8F">
      <w:pPr>
        <w:shd w:val="clear" w:color="auto" w:fill="FFFFFF" w:themeFill="background1"/>
        <w:tabs>
          <w:tab w:val="left" w:pos="935"/>
        </w:tabs>
        <w:rPr>
          <w:b/>
          <w:bCs/>
          <w:sz w:val="28"/>
          <w:szCs w:val="28"/>
        </w:rPr>
      </w:pPr>
      <w:r w:rsidRPr="006C1057">
        <w:rPr>
          <w:b/>
          <w:bCs/>
          <w:sz w:val="28"/>
          <w:szCs w:val="28"/>
        </w:rPr>
        <w:t>Encabezado de Página:</w:t>
      </w:r>
    </w:p>
    <w:p w:rsidR="00D21812" w:rsidRPr="006C1057" w:rsidRDefault="00D21812" w:rsidP="00690B8F">
      <w:pPr>
        <w:shd w:val="clear" w:color="auto" w:fill="FFFFFF" w:themeFill="background1"/>
        <w:tabs>
          <w:tab w:val="left" w:pos="935"/>
        </w:tabs>
        <w:rPr>
          <w:b/>
          <w:bCs/>
          <w:sz w:val="28"/>
          <w:szCs w:val="28"/>
        </w:rPr>
      </w:pPr>
    </w:p>
    <w:p w:rsidR="00D21812" w:rsidRPr="006C1057" w:rsidRDefault="00D21812" w:rsidP="00690B8F">
      <w:pPr>
        <w:shd w:val="clear" w:color="auto" w:fill="FFFFFF" w:themeFill="background1"/>
        <w:jc w:val="both"/>
      </w:pPr>
      <w:r w:rsidRPr="006C1057">
        <w:t>El encabezado de página debe incluir nombre del grupo, logo (centrado) y fecha de la elaboración del trabajo.</w:t>
      </w:r>
    </w:p>
    <w:p w:rsidR="00D21812" w:rsidRPr="006C1057" w:rsidRDefault="00D21812" w:rsidP="00690B8F">
      <w:pPr>
        <w:shd w:val="clear" w:color="auto" w:fill="FFFFFF" w:themeFill="background1"/>
        <w:tabs>
          <w:tab w:val="left" w:pos="935"/>
        </w:tabs>
        <w:rPr>
          <w:b/>
          <w:bCs/>
          <w:sz w:val="28"/>
          <w:szCs w:val="28"/>
        </w:rPr>
      </w:pPr>
      <w:r w:rsidRPr="006C1057">
        <w:rPr>
          <w:b/>
          <w:bCs/>
          <w:sz w:val="28"/>
          <w:szCs w:val="28"/>
        </w:rPr>
        <w:lastRenderedPageBreak/>
        <w:t>Pies de Página:</w:t>
      </w:r>
    </w:p>
    <w:p w:rsidR="00D21812" w:rsidRPr="006C1057" w:rsidRDefault="00D21812" w:rsidP="00690B8F">
      <w:pPr>
        <w:shd w:val="clear" w:color="auto" w:fill="FFFFFF" w:themeFill="background1"/>
        <w:jc w:val="both"/>
        <w:rPr>
          <w:b/>
          <w:bCs/>
          <w:sz w:val="28"/>
          <w:szCs w:val="28"/>
        </w:rPr>
      </w:pPr>
    </w:p>
    <w:p w:rsidR="00D21812" w:rsidRPr="006C1057" w:rsidRDefault="00D21812" w:rsidP="00690B8F">
      <w:pPr>
        <w:shd w:val="clear" w:color="auto" w:fill="FFFFFF" w:themeFill="background1"/>
        <w:jc w:val="both"/>
      </w:pPr>
      <w:r w:rsidRPr="006C1057">
        <w:t xml:space="preserve">El pie de página debe incluir el nombre del  proyecto, nombre de la escuela (siglas), el grupo </w:t>
      </w:r>
      <w:r w:rsidR="004C2310" w:rsidRPr="006C1057">
        <w:t xml:space="preserve">al cual </w:t>
      </w:r>
      <w:r w:rsidRPr="006C1057">
        <w:t>pertenece.</w:t>
      </w:r>
    </w:p>
    <w:p w:rsidR="00D21812" w:rsidRPr="006C1057" w:rsidRDefault="00D21812" w:rsidP="00690B8F">
      <w:pPr>
        <w:shd w:val="clear" w:color="auto" w:fill="FFFFFF" w:themeFill="background1"/>
        <w:tabs>
          <w:tab w:val="left" w:pos="935"/>
        </w:tabs>
        <w:rPr>
          <w:b/>
          <w:bCs/>
          <w:sz w:val="28"/>
          <w:szCs w:val="28"/>
        </w:rPr>
      </w:pPr>
    </w:p>
    <w:p w:rsidR="00D21812" w:rsidRPr="006C1057" w:rsidRDefault="00D21812" w:rsidP="00690B8F">
      <w:pPr>
        <w:shd w:val="clear" w:color="auto" w:fill="FFFFFF" w:themeFill="background1"/>
        <w:tabs>
          <w:tab w:val="left" w:pos="935"/>
        </w:tabs>
        <w:rPr>
          <w:b/>
          <w:bCs/>
          <w:sz w:val="28"/>
          <w:szCs w:val="28"/>
        </w:rPr>
      </w:pPr>
      <w:r w:rsidRPr="006C1057">
        <w:rPr>
          <w:b/>
          <w:bCs/>
          <w:sz w:val="28"/>
          <w:szCs w:val="28"/>
        </w:rPr>
        <w:t>Respaldo</w:t>
      </w:r>
      <w:r w:rsidR="000462B8" w:rsidRPr="006C1057">
        <w:rPr>
          <w:b/>
          <w:bCs/>
          <w:sz w:val="28"/>
          <w:szCs w:val="28"/>
        </w:rPr>
        <w:t>s</w:t>
      </w:r>
      <w:r w:rsidRPr="006C1057">
        <w:rPr>
          <w:b/>
          <w:bCs/>
          <w:sz w:val="28"/>
          <w:szCs w:val="28"/>
        </w:rPr>
        <w:t xml:space="preserve"> Ópticos</w:t>
      </w:r>
    </w:p>
    <w:p w:rsidR="00D21812" w:rsidRPr="006C1057" w:rsidRDefault="00D21812" w:rsidP="00690B8F">
      <w:pPr>
        <w:shd w:val="clear" w:color="auto" w:fill="FFFFFF" w:themeFill="background1"/>
        <w:tabs>
          <w:tab w:val="left" w:pos="935"/>
        </w:tabs>
        <w:rPr>
          <w:b/>
          <w:bCs/>
          <w:sz w:val="28"/>
          <w:szCs w:val="28"/>
        </w:rPr>
      </w:pPr>
    </w:p>
    <w:p w:rsidR="00D21812" w:rsidRPr="006C1057" w:rsidRDefault="00D21812" w:rsidP="00690B8F">
      <w:pPr>
        <w:shd w:val="clear" w:color="auto" w:fill="FFFFFF" w:themeFill="background1"/>
        <w:tabs>
          <w:tab w:val="left" w:pos="935"/>
        </w:tabs>
      </w:pPr>
      <w:r w:rsidRPr="006C1057">
        <w:t xml:space="preserve">El trabajo deberá ser respaldado en </w:t>
      </w:r>
      <w:r w:rsidR="00EA4C43" w:rsidRPr="006C1057">
        <w:t>medio óptico</w:t>
      </w:r>
      <w:r w:rsidRPr="006C1057">
        <w:t xml:space="preserve"> y deberá ser entregado con las carpetas. Será responsabilidad del grupo guardar una copia para sus integrantes.</w:t>
      </w:r>
    </w:p>
    <w:p w:rsidR="00D21812" w:rsidRPr="006C1057" w:rsidRDefault="00D21812" w:rsidP="00690B8F">
      <w:pPr>
        <w:shd w:val="clear" w:color="auto" w:fill="FFFFFF" w:themeFill="background1"/>
      </w:pPr>
    </w:p>
    <w:p w:rsidR="00D21812" w:rsidRPr="006C1057" w:rsidRDefault="00D21812" w:rsidP="00690B8F">
      <w:pPr>
        <w:shd w:val="clear" w:color="auto" w:fill="FFFFFF" w:themeFill="background1"/>
        <w:tabs>
          <w:tab w:val="left" w:pos="935"/>
        </w:tabs>
        <w:rPr>
          <w:b/>
          <w:bCs/>
          <w:sz w:val="28"/>
          <w:szCs w:val="28"/>
        </w:rPr>
      </w:pPr>
      <w:r w:rsidRPr="006C1057">
        <w:rPr>
          <w:b/>
          <w:bCs/>
          <w:sz w:val="28"/>
          <w:szCs w:val="28"/>
        </w:rPr>
        <w:t>Carpeta:</w:t>
      </w:r>
    </w:p>
    <w:p w:rsidR="00D21812" w:rsidRPr="006C1057" w:rsidRDefault="00D21812" w:rsidP="00690B8F">
      <w:pPr>
        <w:shd w:val="clear" w:color="auto" w:fill="FFFFFF" w:themeFill="background1"/>
      </w:pPr>
      <w:r w:rsidRPr="006C1057">
        <w:t>La documentación deberá ser entregada en una carpeta por cada materia; cuya carátula deberá cumplir lo especificado para la realización de ésta.</w:t>
      </w:r>
    </w:p>
    <w:p w:rsidR="00D21812" w:rsidRPr="006C1057" w:rsidRDefault="00D21812" w:rsidP="00690B8F">
      <w:pPr>
        <w:shd w:val="clear" w:color="auto" w:fill="FFFFFF" w:themeFill="background1"/>
      </w:pPr>
      <w:r w:rsidRPr="006C1057">
        <w:t>No se aceptarán hojas sueltas como parte de la entrega.</w:t>
      </w:r>
    </w:p>
    <w:p w:rsidR="00D21812" w:rsidRPr="006C1057" w:rsidRDefault="00D21812" w:rsidP="00690B8F">
      <w:pPr>
        <w:shd w:val="clear" w:color="auto" w:fill="FFFFFF" w:themeFill="background1"/>
        <w:rPr>
          <w:sz w:val="28"/>
          <w:szCs w:val="28"/>
        </w:rPr>
      </w:pPr>
    </w:p>
    <w:p w:rsidR="00D21812" w:rsidRPr="006C1057" w:rsidRDefault="00D21812" w:rsidP="00690B8F">
      <w:pPr>
        <w:shd w:val="clear" w:color="auto" w:fill="FFFFFF" w:themeFill="background1"/>
        <w:jc w:val="center"/>
        <w:rPr>
          <w:sz w:val="28"/>
          <w:szCs w:val="28"/>
        </w:rPr>
      </w:pPr>
      <w:r w:rsidRPr="006C1057">
        <w:rPr>
          <w:b/>
          <w:bCs/>
          <w:sz w:val="28"/>
          <w:szCs w:val="28"/>
          <w:u w:val="single"/>
          <w:lang w:val="pt-BR"/>
        </w:rPr>
        <w:t>FORMATO FORMAL (ÚNICO) ACUSE DE RECIBO</w:t>
      </w:r>
      <w:r w:rsidRPr="006C1057">
        <w:rPr>
          <w:sz w:val="28"/>
          <w:szCs w:val="28"/>
        </w:rPr>
        <w:t xml:space="preserve"> </w:t>
      </w:r>
    </w:p>
    <w:p w:rsidR="00D21812" w:rsidRPr="006C1057" w:rsidRDefault="00690B8F" w:rsidP="00D21812">
      <w:pPr>
        <w:shd w:val="clear" w:color="auto" w:fill="FFFFFF" w:themeFill="background1"/>
        <w:spacing w:line="360" w:lineRule="auto"/>
        <w:rPr>
          <w:b/>
          <w:bCs/>
          <w:sz w:val="28"/>
          <w:szCs w:val="28"/>
          <w:u w:val="single"/>
          <w:lang w:val="pt-BR"/>
        </w:rPr>
      </w:pPr>
      <w:r w:rsidRPr="006C1057">
        <w:rPr>
          <w:noProof/>
          <w:sz w:val="28"/>
          <w:szCs w:val="28"/>
          <w:lang w:val="es-UY" w:eastAsia="es-UY"/>
        </w:rPr>
        <w:drawing>
          <wp:anchor distT="0" distB="0" distL="114300" distR="114300" simplePos="0" relativeHeight="251668480" behindDoc="1" locked="0" layoutInCell="1" allowOverlap="1" wp14:anchorId="1F7C31AC" wp14:editId="7A8A660D">
            <wp:simplePos x="0" y="0"/>
            <wp:positionH relativeFrom="column">
              <wp:posOffset>882015</wp:posOffset>
            </wp:positionH>
            <wp:positionV relativeFrom="paragraph">
              <wp:posOffset>11430</wp:posOffset>
            </wp:positionV>
            <wp:extent cx="5054600" cy="5829300"/>
            <wp:effectExtent l="0" t="0" r="0" b="0"/>
            <wp:wrapTight wrapText="bothSides">
              <wp:wrapPolygon edited="0">
                <wp:start x="0" y="0"/>
                <wp:lineTo x="0" y="21529"/>
                <wp:lineTo x="21491" y="21529"/>
                <wp:lineTo x="21491" y="0"/>
                <wp:lineTo x="0" y="0"/>
              </wp:wrapPolygon>
            </wp:wrapTight>
            <wp:docPr id="19" name="Imagen 19" descr="ACUSE DE REC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USE DE RECIB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4600"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1812" w:rsidRPr="006C1057" w:rsidRDefault="00D21812" w:rsidP="00D21812">
      <w:pPr>
        <w:shd w:val="clear" w:color="auto" w:fill="FFFFFF" w:themeFill="background1"/>
        <w:spacing w:line="360" w:lineRule="auto"/>
        <w:rPr>
          <w:b/>
          <w:bCs/>
          <w:sz w:val="28"/>
          <w:szCs w:val="28"/>
          <w:u w:val="single"/>
          <w:lang w:val="pt-BR"/>
        </w:rPr>
      </w:pPr>
    </w:p>
    <w:p w:rsidR="00D21812" w:rsidRPr="006C1057" w:rsidRDefault="00D21812" w:rsidP="00D21812">
      <w:pPr>
        <w:shd w:val="clear" w:color="auto" w:fill="FFFFFF" w:themeFill="background1"/>
        <w:spacing w:line="360" w:lineRule="auto"/>
        <w:rPr>
          <w:b/>
          <w:bCs/>
          <w:sz w:val="28"/>
          <w:szCs w:val="28"/>
          <w:u w:val="single"/>
          <w:lang w:val="pt-BR"/>
        </w:rPr>
      </w:pPr>
    </w:p>
    <w:p w:rsidR="00D21812" w:rsidRPr="006C1057" w:rsidRDefault="00D21812" w:rsidP="00D21812">
      <w:pPr>
        <w:shd w:val="clear" w:color="auto" w:fill="FFFFFF" w:themeFill="background1"/>
        <w:rPr>
          <w:sz w:val="28"/>
          <w:szCs w:val="28"/>
        </w:rPr>
      </w:pPr>
    </w:p>
    <w:p w:rsidR="002C1956" w:rsidRPr="006C1057" w:rsidRDefault="00D21812" w:rsidP="00FC3E98">
      <w:pPr>
        <w:keepNext/>
        <w:shd w:val="clear" w:color="auto" w:fill="FFFFFF" w:themeFill="background1"/>
        <w:ind w:firstLine="360"/>
        <w:jc w:val="center"/>
        <w:outlineLvl w:val="0"/>
        <w:rPr>
          <w:b/>
          <w:sz w:val="28"/>
          <w:szCs w:val="28"/>
          <w:u w:val="single"/>
        </w:rPr>
      </w:pPr>
      <w:r w:rsidRPr="006C1057">
        <w:rPr>
          <w:b/>
          <w:sz w:val="28"/>
          <w:szCs w:val="28"/>
        </w:rPr>
        <w:br w:type="page"/>
      </w:r>
      <w:bookmarkStart w:id="98" w:name="_Toc450515576"/>
      <w:bookmarkStart w:id="99" w:name="_Toc450518013"/>
      <w:r w:rsidRPr="006C1057">
        <w:rPr>
          <w:b/>
          <w:bCs/>
          <w:sz w:val="28"/>
          <w:szCs w:val="28"/>
        </w:rPr>
        <w:lastRenderedPageBreak/>
        <w:t xml:space="preserve">ANEXO II –REQUERIMIENTOS PARTICULARES DE LA ASIGNATURA </w:t>
      </w:r>
      <w:r w:rsidR="00FC3E98" w:rsidRPr="006C1057">
        <w:rPr>
          <w:noProof/>
          <w:sz w:val="28"/>
          <w:szCs w:val="28"/>
          <w:lang w:val="es-UY" w:eastAsia="es-UY"/>
        </w:rPr>
        <mc:AlternateContent>
          <mc:Choice Requires="wps">
            <w:drawing>
              <wp:anchor distT="0" distB="0" distL="114300" distR="114300" simplePos="0" relativeHeight="251666432" behindDoc="0" locked="0" layoutInCell="1" allowOverlap="1" wp14:anchorId="03DB1C03" wp14:editId="07CE62D4">
                <wp:simplePos x="0" y="0"/>
                <wp:positionH relativeFrom="column">
                  <wp:posOffset>132715</wp:posOffset>
                </wp:positionH>
                <wp:positionV relativeFrom="paragraph">
                  <wp:posOffset>619125</wp:posOffset>
                </wp:positionV>
                <wp:extent cx="6350000" cy="90297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0" cy="902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9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bottom w:w="28" w:type="dxa"/>
                                <w:right w:w="70" w:type="dxa"/>
                              </w:tblCellMar>
                              <w:tblLook w:val="0000" w:firstRow="0" w:lastRow="0" w:firstColumn="0" w:lastColumn="0" w:noHBand="0" w:noVBand="0"/>
                            </w:tblPr>
                            <w:tblGrid>
                              <w:gridCol w:w="323"/>
                              <w:gridCol w:w="6916"/>
                              <w:gridCol w:w="561"/>
                              <w:gridCol w:w="561"/>
                              <w:gridCol w:w="561"/>
                              <w:gridCol w:w="674"/>
                            </w:tblGrid>
                            <w:tr w:rsidR="0020569E">
                              <w:trPr>
                                <w:trHeight w:val="322"/>
                              </w:trPr>
                              <w:tc>
                                <w:tcPr>
                                  <w:tcW w:w="323" w:type="dxa"/>
                                  <w:tcBorders>
                                    <w:top w:val="nil"/>
                                    <w:left w:val="nil"/>
                                    <w:right w:val="nil"/>
                                  </w:tcBorders>
                                </w:tcPr>
                                <w:p w:rsidR="0020569E" w:rsidRDefault="0020569E" w:rsidP="00FC3E98">
                                  <w:pPr>
                                    <w:pStyle w:val="Ttulo2"/>
                                    <w:jc w:val="right"/>
                                  </w:pPr>
                                </w:p>
                              </w:tc>
                              <w:tc>
                                <w:tcPr>
                                  <w:tcW w:w="7012" w:type="dxa"/>
                                  <w:tcBorders>
                                    <w:left w:val="nil"/>
                                  </w:tcBorders>
                                  <w:tcMar>
                                    <w:top w:w="28" w:type="dxa"/>
                                    <w:bottom w:w="28" w:type="dxa"/>
                                  </w:tcMar>
                                  <w:vAlign w:val="center"/>
                                </w:tcPr>
                                <w:p w:rsidR="0020569E" w:rsidRDefault="0020569E" w:rsidP="00FC3E98">
                                  <w:pPr>
                                    <w:pStyle w:val="Ttulo2"/>
                                    <w:jc w:val="right"/>
                                  </w:pPr>
                                  <w:bookmarkStart w:id="100" w:name="_Toc445588308"/>
                                  <w:bookmarkStart w:id="101" w:name="_Toc450515577"/>
                                  <w:bookmarkStart w:id="102" w:name="_Toc450518014"/>
                                  <w:r>
                                    <w:t>CONTENIDOS</w:t>
                                  </w:r>
                                  <w:bookmarkEnd w:id="100"/>
                                  <w:bookmarkEnd w:id="101"/>
                                  <w:bookmarkEnd w:id="102"/>
                                </w:p>
                              </w:tc>
                              <w:tc>
                                <w:tcPr>
                                  <w:tcW w:w="565" w:type="dxa"/>
                                  <w:vAlign w:val="center"/>
                                </w:tcPr>
                                <w:p w:rsidR="0020569E" w:rsidRDefault="0020569E" w:rsidP="00FC3E98">
                                  <w:pPr>
                                    <w:pStyle w:val="Ttulo3"/>
                                    <w:jc w:val="right"/>
                                  </w:pPr>
                                  <w:bookmarkStart w:id="103" w:name="_Toc445588309"/>
                                  <w:bookmarkStart w:id="104" w:name="_Toc450515578"/>
                                  <w:bookmarkStart w:id="105" w:name="_Toc450518015"/>
                                  <w:r>
                                    <w:t>1°</w:t>
                                  </w:r>
                                  <w:bookmarkEnd w:id="103"/>
                                  <w:bookmarkEnd w:id="104"/>
                                  <w:bookmarkEnd w:id="105"/>
                                </w:p>
                              </w:tc>
                              <w:tc>
                                <w:tcPr>
                                  <w:tcW w:w="565" w:type="dxa"/>
                                  <w:vAlign w:val="center"/>
                                </w:tcPr>
                                <w:p w:rsidR="0020569E" w:rsidRDefault="0020569E" w:rsidP="00FC3E98">
                                  <w:pPr>
                                    <w:pStyle w:val="Ttulo3"/>
                                    <w:jc w:val="right"/>
                                  </w:pPr>
                                  <w:bookmarkStart w:id="106" w:name="_Toc445588310"/>
                                  <w:bookmarkStart w:id="107" w:name="_Toc450515579"/>
                                  <w:bookmarkStart w:id="108" w:name="_Toc450518016"/>
                                  <w:r>
                                    <w:t>2°</w:t>
                                  </w:r>
                                  <w:bookmarkEnd w:id="106"/>
                                  <w:bookmarkEnd w:id="107"/>
                                  <w:bookmarkEnd w:id="108"/>
                                </w:p>
                              </w:tc>
                              <w:tc>
                                <w:tcPr>
                                  <w:tcW w:w="565" w:type="dxa"/>
                                  <w:vAlign w:val="center"/>
                                </w:tcPr>
                                <w:p w:rsidR="0020569E" w:rsidRDefault="0020569E" w:rsidP="00FC3E98">
                                  <w:pPr>
                                    <w:pStyle w:val="Ttulo3"/>
                                    <w:jc w:val="right"/>
                                  </w:pPr>
                                  <w:bookmarkStart w:id="109" w:name="_Toc445588311"/>
                                  <w:bookmarkStart w:id="110" w:name="_Toc450515580"/>
                                  <w:bookmarkStart w:id="111" w:name="_Toc450518017"/>
                                  <w:r>
                                    <w:t>3°</w:t>
                                  </w:r>
                                  <w:bookmarkEnd w:id="109"/>
                                  <w:bookmarkEnd w:id="110"/>
                                  <w:bookmarkEnd w:id="111"/>
                                </w:p>
                              </w:tc>
                              <w:tc>
                                <w:tcPr>
                                  <w:tcW w:w="566" w:type="dxa"/>
                                  <w:vAlign w:val="center"/>
                                </w:tcPr>
                                <w:p w:rsidR="0020569E" w:rsidRDefault="0020569E" w:rsidP="00FC3E98">
                                  <w:pPr>
                                    <w:pStyle w:val="Ttulo3"/>
                                    <w:jc w:val="right"/>
                                  </w:pPr>
                                  <w:bookmarkStart w:id="112" w:name="_Toc445588312"/>
                                  <w:bookmarkStart w:id="113" w:name="_Toc450515581"/>
                                  <w:bookmarkStart w:id="114" w:name="_Toc450518018"/>
                                  <w:r>
                                    <w:t>Final</w:t>
                                  </w:r>
                                  <w:bookmarkEnd w:id="112"/>
                                  <w:bookmarkEnd w:id="113"/>
                                  <w:bookmarkEnd w:id="114"/>
                                </w:p>
                              </w:tc>
                            </w:tr>
                            <w:tr w:rsidR="0020569E">
                              <w:trPr>
                                <w:trHeight w:val="462"/>
                              </w:trPr>
                              <w:tc>
                                <w:tcPr>
                                  <w:tcW w:w="323" w:type="dxa"/>
                                  <w:tcBorders>
                                    <w:left w:val="nil"/>
                                    <w:right w:val="nil"/>
                                  </w:tcBorders>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Nombre de la Empresa. Determinación de la actividad y giro de la misma. Estudio  y fundamentación de la opción. Análisis de factibilidad. Motivos por qué será rentable y oportunidades de crecimiento</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389"/>
                              </w:trPr>
                              <w:tc>
                                <w:tcPr>
                                  <w:tcW w:w="323" w:type="dxa"/>
                                  <w:tcBorders>
                                    <w:left w:val="nil"/>
                                    <w:right w:val="nil"/>
                                  </w:tcBorders>
                                </w:tcPr>
                                <w:p w:rsidR="0020569E" w:rsidRDefault="0020569E" w:rsidP="00FC3E98">
                                  <w:pPr>
                                    <w:jc w:val="right"/>
                                    <w:rPr>
                                      <w:rFonts w:ascii="Arial Narrow" w:hAnsi="Arial Narrow"/>
                                      <w:bCs/>
                                      <w:sz w:val="20"/>
                                      <w:lang w:val="es-ES_tradnl"/>
                                    </w:rPr>
                                  </w:pPr>
                                  <w:r>
                                    <w:rPr>
                                      <w:rFonts w:ascii="Arial Narrow" w:hAnsi="Arial Narrow"/>
                                      <w:bCs/>
                                      <w:sz w:val="20"/>
                                      <w:lang w:val="es-ES_tradnl"/>
                                    </w:rPr>
                                    <w:t>2</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LOGO: Diseño y fundamentación.  Gráfico identificador de la empresa, externa e internamente</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897"/>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3</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Presentación</w:t>
                                  </w:r>
                                  <w:proofErr w:type="gramStart"/>
                                  <w:r>
                                    <w:rPr>
                                      <w:rFonts w:ascii="Arial Narrow" w:hAnsi="Arial Narrow"/>
                                      <w:bCs/>
                                      <w:sz w:val="16"/>
                                      <w:lang w:val="es-ES_tradnl"/>
                                    </w:rPr>
                                    <w:t>:  visión</w:t>
                                  </w:r>
                                  <w:proofErr w:type="gramEnd"/>
                                  <w:r>
                                    <w:rPr>
                                      <w:rFonts w:ascii="Arial Narrow" w:hAnsi="Arial Narrow"/>
                                      <w:bCs/>
                                      <w:sz w:val="16"/>
                                      <w:lang w:val="es-ES_tradnl"/>
                                    </w:rPr>
                                    <w:t>, misión, objetivos, principios y valores de la organización.</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Proceso de selección del producto o servicio.  Justificación, patentes, permisos, leyes s/ giro</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Proyección de la producción. Posible capacidad de producción.</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Aspectos externos: proveedores, banqueros, competidores, publicaciones, etc.</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792"/>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4</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sz w:val="16"/>
                                      <w:lang w:val="es-ES_tradnl"/>
                                    </w:rPr>
                                  </w:pPr>
                                  <w:r>
                                    <w:rPr>
                                      <w:rFonts w:ascii="Arial Narrow" w:hAnsi="Arial Narrow"/>
                                      <w:bCs/>
                                      <w:sz w:val="16"/>
                                      <w:lang w:val="es-ES_tradnl"/>
                                    </w:rPr>
                                    <w:t>Análisis del entorno relativo  elegido: descripción general del mercado (extensión geográfica, tamaño y potencial: volumen de venta y clientes potenciales. Amplitud: sectores que abarca, estructura: monopolio, oligopolio o competitivo, competidores, proveedores, vecinos. Legislación especial para la zona.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781"/>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5</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MARKETING: Estudio de mercado con variables</w:t>
                                  </w:r>
                                  <w:proofErr w:type="gramStart"/>
                                  <w:r>
                                    <w:rPr>
                                      <w:rFonts w:ascii="Arial Narrow" w:hAnsi="Arial Narrow"/>
                                      <w:bCs/>
                                      <w:sz w:val="16"/>
                                      <w:lang w:val="es-ES_tradnl"/>
                                    </w:rPr>
                                    <w:t>:  presentar</w:t>
                                  </w:r>
                                  <w:proofErr w:type="gramEnd"/>
                                  <w:r>
                                    <w:rPr>
                                      <w:rFonts w:ascii="Arial Narrow" w:hAnsi="Arial Narrow"/>
                                      <w:bCs/>
                                      <w:sz w:val="16"/>
                                      <w:lang w:val="es-ES_tradnl"/>
                                    </w:rPr>
                                    <w:t xml:space="preserve"> un relevamiento sobre el producto o la empresa, realizar su  análisis cuantitativo y cualitativo. Presentar una encuesta, con análisis de la técnica utilizada, el sector en que se realizó la misma y sus conclusiones.- Identificación del consumidor, segmentos del mercado, competencia.- Análisis de los competidores, proveedores y clientes de la empresa-</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Determinación de la estrategia de ingreso al mercado.</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920"/>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6</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MATRIZ FODA: Determinar las Fortalezas, Debilidades, Amenazas y Oportunidades de la empresa y de la competencia. A partir de la matriz establecer las estrategias a utilizar. Factores económicos: crecimiento, tendencias, sistema impositivo, tendencias de precios de insumos. Factores legales, gubernamentales, políticos y medioambientales. Otros factores independientes al control de la empresa -</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1005"/>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7</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MEZCLA COMERCIAL: Descripción del producto o servicio que se ofrece, descripción de los beneficios desde el punto de vista del cliente ¿qué vende?, Ciclo de vida del producto, ritmo de obsolescencia, establecimiento de la ventaja competitiva, diferenciación de los competidores. Forma de determinación del precio, (costo del bien o servicio y su precio de venta). Emplazamiento. Ubicación geográfica. Plano de ubicación de la empresa y de la competencia. Acceso de clientes, estacionamiento, visibilidad, etc. Espacio requerido, distribución, previsión de crecimiento. Formas de distribución, competidores, proveedores, organismos,  etc. Diferente tipo de promoción a utilizar y su justificación</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719"/>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8</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Forma jurídica: Elección de la forma jurídica, justificación de la opción, actividad, su marco específico jurídico. Reglamentaciones vinculadas a la actividad. Comprobantes  exigidos por la ley. Tributos: determinación y justificación de los impuestos a tributar por la empresa.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896"/>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9</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INVERSIONES: RECURSOS MATERIALES Y TECNOLÓGICOS-  necesarios para la puesta en marcha.</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Activo corriente</w:t>
                                  </w:r>
                                  <w:proofErr w:type="gramStart"/>
                                  <w:r>
                                    <w:rPr>
                                      <w:rFonts w:ascii="Arial Narrow" w:hAnsi="Arial Narrow"/>
                                      <w:bCs/>
                                      <w:sz w:val="16"/>
                                      <w:lang w:val="es-ES_tradnl"/>
                                    </w:rPr>
                                    <w:t>:  inventarios</w:t>
                                  </w:r>
                                  <w:proofErr w:type="gramEnd"/>
                                  <w:r>
                                    <w:rPr>
                                      <w:rFonts w:ascii="Arial Narrow" w:hAnsi="Arial Narrow"/>
                                      <w:bCs/>
                                      <w:sz w:val="16"/>
                                      <w:lang w:val="es-ES_tradnl"/>
                                    </w:rPr>
                                    <w:t>. Determinación de bienes de cambio  necesarios (mercaderías o materia prima) Determinación de la forma de control y venta</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Activos no corrientes: Planta y equipamiento (maquinarias, herramientas y equipos). Determinación y descripción  bienes de uso necesarios. Construcciones (terrenos, edificios, refacciones, ampliaciones)</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1448"/>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10</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RECURSOS FINANCIEROS: Realizar un presupuesto (proyección de ingresos y gastos) para el primer año. Estimar las  ventas (ingresos) y utilidad para el año próximo y su posterior registración. Estimar los gastos: Costos de producción y costos fijos en que incurre la empresa. Gastos administrativos de funcionamiento. Sueldo del personal administrativo y/o de producción. Gastos en material de limpieza. Gastos de papelería. Establecer el equilibrio, el margen de utilidad y la rentabilidad de la empresa. Graficar los ingresos y gastos o costos. Determinar el Capital de GIRO (monto necesario para iniciar el negocio). Solicitud de préstamo para financiar la inversión inicial, justificar utilización, forma de financiamiento, plazo y garantía.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1175"/>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11</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RECURSOS HUMANOS: ORGANIGRAMA- Estructura de la empresa, determinación de cargos, funciones y tareas a desempeñar, tiempo estimado que insume cada tarea-  Personal necesario para su funcionamiento (cantidad y calidad)- Calificación y especialización del personal. Justificación del mismo. Forma de realizar el reclutamiento, selección, capacitación del personal. Normativas. Estudio de debilidades y forma de contrarrestarlas. Compensaciones y beneficios como motivación</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392"/>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12</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Estudio de Viabilidad económico financiera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1162"/>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13</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ANEXOS:  Justificaciones</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Diseño de  comprobantes que justifiquen gastos e ingresos de la empresa, conteniendo las enunciaciones obligatorias por ley</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TRAMITES AL INICIO DE LA EMPRESA: presentar formularios completos de DGI, apertura, RUC, constancia de impresión, BPS, Planilla de Trabajo. I. M, BSE y otros diferentes organismos públicos.</w:t>
                                  </w:r>
                                </w:p>
                              </w:tc>
                              <w:tc>
                                <w:tcPr>
                                  <w:tcW w:w="565" w:type="dxa"/>
                                </w:tcPr>
                                <w:p w:rsidR="0020569E" w:rsidRDefault="0020569E" w:rsidP="00FC3E98">
                                  <w:pPr>
                                    <w:numPr>
                                      <w:ilvl w:val="0"/>
                                      <w:numId w:val="17"/>
                                    </w:numPr>
                                    <w:ind w:left="0"/>
                                    <w:jc w:val="right"/>
                                    <w:rPr>
                                      <w:rFonts w:ascii="Arial Narrow" w:hAnsi="Arial Narrow"/>
                                      <w:bCs/>
                                      <w:sz w:val="20"/>
                                      <w:lang w:val="es-ES_tradnl"/>
                                    </w:rPr>
                                  </w:pPr>
                                </w:p>
                              </w:tc>
                              <w:tc>
                                <w:tcPr>
                                  <w:tcW w:w="565" w:type="dxa"/>
                                </w:tcPr>
                                <w:p w:rsidR="0020569E" w:rsidRDefault="0020569E" w:rsidP="00FC3E98">
                                  <w:pPr>
                                    <w:numPr>
                                      <w:ilvl w:val="0"/>
                                      <w:numId w:val="17"/>
                                    </w:numPr>
                                    <w:ind w:left="0"/>
                                    <w:jc w:val="right"/>
                                    <w:rPr>
                                      <w:rFonts w:ascii="Arial Narrow" w:hAnsi="Arial Narrow"/>
                                      <w:bCs/>
                                      <w:sz w:val="20"/>
                                      <w:lang w:val="es-ES_tradnl"/>
                                    </w:rPr>
                                  </w:pPr>
                                </w:p>
                              </w:tc>
                              <w:tc>
                                <w:tcPr>
                                  <w:tcW w:w="565" w:type="dxa"/>
                                </w:tcPr>
                                <w:p w:rsidR="0020569E" w:rsidRDefault="0020569E" w:rsidP="00FC3E98">
                                  <w:pPr>
                                    <w:numPr>
                                      <w:ilvl w:val="0"/>
                                      <w:numId w:val="17"/>
                                    </w:numPr>
                                    <w:ind w:left="0"/>
                                    <w:jc w:val="right"/>
                                    <w:rPr>
                                      <w:rFonts w:ascii="Arial Narrow" w:hAnsi="Arial Narrow"/>
                                      <w:bCs/>
                                      <w:sz w:val="20"/>
                                      <w:lang w:val="es-ES_tradnl"/>
                                    </w:rPr>
                                  </w:pPr>
                                </w:p>
                              </w:tc>
                              <w:tc>
                                <w:tcPr>
                                  <w:tcW w:w="566" w:type="dxa"/>
                                </w:tcPr>
                                <w:p w:rsidR="0020569E" w:rsidRDefault="0020569E" w:rsidP="00FC3E98">
                                  <w:pPr>
                                    <w:numPr>
                                      <w:ilvl w:val="0"/>
                                      <w:numId w:val="17"/>
                                    </w:numPr>
                                    <w:ind w:left="0"/>
                                    <w:jc w:val="right"/>
                                    <w:rPr>
                                      <w:rFonts w:ascii="Arial Narrow" w:hAnsi="Arial Narrow"/>
                                      <w:bCs/>
                                      <w:sz w:val="20"/>
                                      <w:lang w:val="es-ES_tradnl"/>
                                    </w:rPr>
                                  </w:pPr>
                                </w:p>
                              </w:tc>
                            </w:tr>
                            <w:tr w:rsidR="0020569E">
                              <w:trPr>
                                <w:trHeight w:val="457"/>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14</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
                                      <w:sz w:val="16"/>
                                      <w:lang w:val="es-ES_tradnl"/>
                                    </w:rPr>
                                  </w:pPr>
                                  <w:r>
                                    <w:rPr>
                                      <w:rFonts w:ascii="Arial Narrow" w:hAnsi="Arial Narrow"/>
                                      <w:b/>
                                      <w:sz w:val="16"/>
                                      <w:lang w:val="es-ES_tradnl"/>
                                    </w:rPr>
                                    <w:t>INDICE</w:t>
                                  </w: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6" w:type="dxa"/>
                                </w:tcPr>
                                <w:p w:rsidR="0020569E" w:rsidRDefault="0020569E" w:rsidP="00FC3E98">
                                  <w:pPr>
                                    <w:jc w:val="right"/>
                                    <w:rPr>
                                      <w:rFonts w:ascii="Arial Narrow" w:hAnsi="Arial Narrow"/>
                                      <w:b/>
                                      <w:sz w:val="20"/>
                                      <w:lang w:val="es-ES_tradnl"/>
                                    </w:rPr>
                                  </w:pPr>
                                </w:p>
                              </w:tc>
                            </w:tr>
                            <w:tr w:rsidR="0020569E">
                              <w:trPr>
                                <w:trHeight w:val="457"/>
                              </w:trPr>
                              <w:tc>
                                <w:tcPr>
                                  <w:tcW w:w="323" w:type="dxa"/>
                                  <w:tcBorders>
                                    <w:left w:val="nil"/>
                                    <w:bottom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15</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
                                      <w:sz w:val="16"/>
                                      <w:lang w:val="es-ES_tradnl"/>
                                    </w:rPr>
                                  </w:pPr>
                                  <w:r>
                                    <w:rPr>
                                      <w:rFonts w:ascii="Arial Narrow" w:hAnsi="Arial Narrow"/>
                                      <w:b/>
                                      <w:sz w:val="16"/>
                                      <w:lang w:val="es-ES_tradnl"/>
                                    </w:rPr>
                                    <w:t>ENTREGA FINAL</w:t>
                                  </w: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6" w:type="dxa"/>
                                </w:tcPr>
                                <w:p w:rsidR="0020569E" w:rsidRDefault="0020569E" w:rsidP="00FC3E98">
                                  <w:pPr>
                                    <w:jc w:val="right"/>
                                    <w:rPr>
                                      <w:rFonts w:ascii="Arial Narrow" w:hAnsi="Arial Narrow"/>
                                      <w:b/>
                                      <w:sz w:val="20"/>
                                      <w:lang w:val="es-ES_tradnl"/>
                                    </w:rPr>
                                  </w:pPr>
                                </w:p>
                              </w:tc>
                            </w:tr>
                          </w:tbl>
                          <w:p w:rsidR="0020569E" w:rsidRDefault="0020569E" w:rsidP="00FC3E98">
                            <w:pPr>
                              <w:pStyle w:val="Ttulo"/>
                              <w:jc w:val="right"/>
                              <w:rPr>
                                <w:rFonts w:ascii="Arial" w:hAnsi="Arial" w:cs="Arial"/>
                                <w:lang w:val="es-ES_tradnl"/>
                              </w:rPr>
                            </w:pPr>
                          </w:p>
                          <w:p w:rsidR="0020569E" w:rsidRDefault="0020569E" w:rsidP="00FC3E98">
                            <w:pPr>
                              <w:jc w:val="right"/>
                            </w:pPr>
                          </w:p>
                          <w:p w:rsidR="0020569E" w:rsidRDefault="0020569E" w:rsidP="00FC3E98">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left:0;text-align:left;margin-left:10.45pt;margin-top:48.75pt;width:500pt;height:7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" stroked="f">
                <v:textbox>
                  <w:txbxContent>
                    <w:tbl>
                      <w:tblPr>
                        <w:tblW w:w="9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bottom w:w="28" w:type="dxa"/>
                          <w:right w:w="70" w:type="dxa"/>
                        </w:tblCellMar>
                        <w:tblLook w:val="0000" w:firstRow="0" w:lastRow="0" w:firstColumn="0" w:lastColumn="0" w:noHBand="0" w:noVBand="0"/>
                      </w:tblPr>
                      <w:tblGrid>
                        <w:gridCol w:w="323"/>
                        <w:gridCol w:w="6916"/>
                        <w:gridCol w:w="561"/>
                        <w:gridCol w:w="561"/>
                        <w:gridCol w:w="561"/>
                        <w:gridCol w:w="674"/>
                      </w:tblGrid>
                      <w:tr w:rsidR="0020569E">
                        <w:trPr>
                          <w:trHeight w:val="322"/>
                        </w:trPr>
                        <w:tc>
                          <w:tcPr>
                            <w:tcW w:w="323" w:type="dxa"/>
                            <w:tcBorders>
                              <w:top w:val="nil"/>
                              <w:left w:val="nil"/>
                              <w:right w:val="nil"/>
                            </w:tcBorders>
                          </w:tcPr>
                          <w:p w:rsidR="0020569E" w:rsidRDefault="0020569E" w:rsidP="00FC3E98">
                            <w:pPr>
                              <w:pStyle w:val="Ttulo2"/>
                              <w:jc w:val="right"/>
                            </w:pPr>
                          </w:p>
                        </w:tc>
                        <w:tc>
                          <w:tcPr>
                            <w:tcW w:w="7012" w:type="dxa"/>
                            <w:tcBorders>
                              <w:left w:val="nil"/>
                            </w:tcBorders>
                            <w:tcMar>
                              <w:top w:w="28" w:type="dxa"/>
                              <w:bottom w:w="28" w:type="dxa"/>
                            </w:tcMar>
                            <w:vAlign w:val="center"/>
                          </w:tcPr>
                          <w:p w:rsidR="0020569E" w:rsidRDefault="0020569E" w:rsidP="00FC3E98">
                            <w:pPr>
                              <w:pStyle w:val="Ttulo2"/>
                              <w:jc w:val="right"/>
                            </w:pPr>
                            <w:bookmarkStart w:id="115" w:name="_Toc445588308"/>
                            <w:bookmarkStart w:id="116" w:name="_Toc450515577"/>
                            <w:bookmarkStart w:id="117" w:name="_Toc450518014"/>
                            <w:r>
                              <w:t>CONTENIDOS</w:t>
                            </w:r>
                            <w:bookmarkEnd w:id="115"/>
                            <w:bookmarkEnd w:id="116"/>
                            <w:bookmarkEnd w:id="117"/>
                          </w:p>
                        </w:tc>
                        <w:tc>
                          <w:tcPr>
                            <w:tcW w:w="565" w:type="dxa"/>
                            <w:vAlign w:val="center"/>
                          </w:tcPr>
                          <w:p w:rsidR="0020569E" w:rsidRDefault="0020569E" w:rsidP="00FC3E98">
                            <w:pPr>
                              <w:pStyle w:val="Ttulo3"/>
                              <w:jc w:val="right"/>
                            </w:pPr>
                            <w:bookmarkStart w:id="118" w:name="_Toc445588309"/>
                            <w:bookmarkStart w:id="119" w:name="_Toc450515578"/>
                            <w:bookmarkStart w:id="120" w:name="_Toc450518015"/>
                            <w:r>
                              <w:t>1°</w:t>
                            </w:r>
                            <w:bookmarkEnd w:id="118"/>
                            <w:bookmarkEnd w:id="119"/>
                            <w:bookmarkEnd w:id="120"/>
                          </w:p>
                        </w:tc>
                        <w:tc>
                          <w:tcPr>
                            <w:tcW w:w="565" w:type="dxa"/>
                            <w:vAlign w:val="center"/>
                          </w:tcPr>
                          <w:p w:rsidR="0020569E" w:rsidRDefault="0020569E" w:rsidP="00FC3E98">
                            <w:pPr>
                              <w:pStyle w:val="Ttulo3"/>
                              <w:jc w:val="right"/>
                            </w:pPr>
                            <w:bookmarkStart w:id="121" w:name="_Toc445588310"/>
                            <w:bookmarkStart w:id="122" w:name="_Toc450515579"/>
                            <w:bookmarkStart w:id="123" w:name="_Toc450518016"/>
                            <w:r>
                              <w:t>2°</w:t>
                            </w:r>
                            <w:bookmarkEnd w:id="121"/>
                            <w:bookmarkEnd w:id="122"/>
                            <w:bookmarkEnd w:id="123"/>
                          </w:p>
                        </w:tc>
                        <w:tc>
                          <w:tcPr>
                            <w:tcW w:w="565" w:type="dxa"/>
                            <w:vAlign w:val="center"/>
                          </w:tcPr>
                          <w:p w:rsidR="0020569E" w:rsidRDefault="0020569E" w:rsidP="00FC3E98">
                            <w:pPr>
                              <w:pStyle w:val="Ttulo3"/>
                              <w:jc w:val="right"/>
                            </w:pPr>
                            <w:bookmarkStart w:id="124" w:name="_Toc445588311"/>
                            <w:bookmarkStart w:id="125" w:name="_Toc450515580"/>
                            <w:bookmarkStart w:id="126" w:name="_Toc450518017"/>
                            <w:r>
                              <w:t>3°</w:t>
                            </w:r>
                            <w:bookmarkEnd w:id="124"/>
                            <w:bookmarkEnd w:id="125"/>
                            <w:bookmarkEnd w:id="126"/>
                          </w:p>
                        </w:tc>
                        <w:tc>
                          <w:tcPr>
                            <w:tcW w:w="566" w:type="dxa"/>
                            <w:vAlign w:val="center"/>
                          </w:tcPr>
                          <w:p w:rsidR="0020569E" w:rsidRDefault="0020569E" w:rsidP="00FC3E98">
                            <w:pPr>
                              <w:pStyle w:val="Ttulo3"/>
                              <w:jc w:val="right"/>
                            </w:pPr>
                            <w:bookmarkStart w:id="127" w:name="_Toc445588312"/>
                            <w:bookmarkStart w:id="128" w:name="_Toc450515581"/>
                            <w:bookmarkStart w:id="129" w:name="_Toc450518018"/>
                            <w:r>
                              <w:t>Final</w:t>
                            </w:r>
                            <w:bookmarkEnd w:id="127"/>
                            <w:bookmarkEnd w:id="128"/>
                            <w:bookmarkEnd w:id="129"/>
                          </w:p>
                        </w:tc>
                      </w:tr>
                      <w:tr w:rsidR="0020569E">
                        <w:trPr>
                          <w:trHeight w:val="462"/>
                        </w:trPr>
                        <w:tc>
                          <w:tcPr>
                            <w:tcW w:w="323" w:type="dxa"/>
                            <w:tcBorders>
                              <w:left w:val="nil"/>
                              <w:right w:val="nil"/>
                            </w:tcBorders>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Nombre de la Empresa. Determinación de la actividad y giro de la misma. Estudio  y fundamentación de la opción. Análisis de factibilidad. Motivos por qué será rentable y oportunidades de crecimiento</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389"/>
                        </w:trPr>
                        <w:tc>
                          <w:tcPr>
                            <w:tcW w:w="323" w:type="dxa"/>
                            <w:tcBorders>
                              <w:left w:val="nil"/>
                              <w:right w:val="nil"/>
                            </w:tcBorders>
                          </w:tcPr>
                          <w:p w:rsidR="0020569E" w:rsidRDefault="0020569E" w:rsidP="00FC3E98">
                            <w:pPr>
                              <w:jc w:val="right"/>
                              <w:rPr>
                                <w:rFonts w:ascii="Arial Narrow" w:hAnsi="Arial Narrow"/>
                                <w:bCs/>
                                <w:sz w:val="20"/>
                                <w:lang w:val="es-ES_tradnl"/>
                              </w:rPr>
                            </w:pPr>
                            <w:r>
                              <w:rPr>
                                <w:rFonts w:ascii="Arial Narrow" w:hAnsi="Arial Narrow"/>
                                <w:bCs/>
                                <w:sz w:val="20"/>
                                <w:lang w:val="es-ES_tradnl"/>
                              </w:rPr>
                              <w:t>2</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LOGO: Diseño y fundamentación.  Gráfico identificador de la empresa, externa e internamente</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897"/>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3</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Presentación</w:t>
                            </w:r>
                            <w:proofErr w:type="gramStart"/>
                            <w:r>
                              <w:rPr>
                                <w:rFonts w:ascii="Arial Narrow" w:hAnsi="Arial Narrow"/>
                                <w:bCs/>
                                <w:sz w:val="16"/>
                                <w:lang w:val="es-ES_tradnl"/>
                              </w:rPr>
                              <w:t>:  visión</w:t>
                            </w:r>
                            <w:proofErr w:type="gramEnd"/>
                            <w:r>
                              <w:rPr>
                                <w:rFonts w:ascii="Arial Narrow" w:hAnsi="Arial Narrow"/>
                                <w:bCs/>
                                <w:sz w:val="16"/>
                                <w:lang w:val="es-ES_tradnl"/>
                              </w:rPr>
                              <w:t>, misión, objetivos, principios y valores de la organización.</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Proceso de selección del producto o servicio.  Justificación, patentes, permisos, leyes s/ giro</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Proyección de la producción. Posible capacidad de producción.</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Aspectos externos: proveedores, banqueros, competidores, publicaciones, etc.</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792"/>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4</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sz w:val="16"/>
                                <w:lang w:val="es-ES_tradnl"/>
                              </w:rPr>
                            </w:pPr>
                            <w:r>
                              <w:rPr>
                                <w:rFonts w:ascii="Arial Narrow" w:hAnsi="Arial Narrow"/>
                                <w:bCs/>
                                <w:sz w:val="16"/>
                                <w:lang w:val="es-ES_tradnl"/>
                              </w:rPr>
                              <w:t>Análisis del entorno relativo  elegido: descripción general del mercado (extensión geográfica, tamaño y potencial: volumen de venta y clientes potenciales. Amplitud: sectores que abarca, estructura: monopolio, oligopolio o competitivo, competidores, proveedores, vecinos. Legislación especial para la zona.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781"/>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5</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MARKETING: Estudio de mercado con variables</w:t>
                            </w:r>
                            <w:proofErr w:type="gramStart"/>
                            <w:r>
                              <w:rPr>
                                <w:rFonts w:ascii="Arial Narrow" w:hAnsi="Arial Narrow"/>
                                <w:bCs/>
                                <w:sz w:val="16"/>
                                <w:lang w:val="es-ES_tradnl"/>
                              </w:rPr>
                              <w:t>:  presentar</w:t>
                            </w:r>
                            <w:proofErr w:type="gramEnd"/>
                            <w:r>
                              <w:rPr>
                                <w:rFonts w:ascii="Arial Narrow" w:hAnsi="Arial Narrow"/>
                                <w:bCs/>
                                <w:sz w:val="16"/>
                                <w:lang w:val="es-ES_tradnl"/>
                              </w:rPr>
                              <w:t xml:space="preserve"> un relevamiento sobre el producto o la empresa, realizar su  análisis cuantitativo y cualitativo. Presentar una encuesta, con análisis de la técnica utilizada, el sector en que se realizó la misma y sus conclusiones.- Identificación del consumidor, segmentos del mercado, competencia.- Análisis de los competidores, proveedores y clientes de la empresa-</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Determinación de la estrategia de ingreso al mercado.</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920"/>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6</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MATRIZ FODA: Determinar las Fortalezas, Debilidades, Amenazas y Oportunidades de la empresa y de la competencia. A partir de la matriz establecer las estrategias a utilizar. Factores económicos: crecimiento, tendencias, sistema impositivo, tendencias de precios de insumos. Factores legales, gubernamentales, políticos y medioambientales. Otros factores independientes al control de la empresa -</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cantSplit/>
                          <w:trHeight w:val="1005"/>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7</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MEZCLA COMERCIAL: Descripción del producto o servicio que se ofrece, descripción de los beneficios desde el punto de vista del cliente ¿qué vende?, Ciclo de vida del producto, ritmo de obsolescencia, establecimiento de la ventaja competitiva, diferenciación de los competidores. Forma de determinación del precio, (costo del bien o servicio y su precio de venta). Emplazamiento. Ubicación geográfica. Plano de ubicación de la empresa y de la competencia. Acceso de clientes, estacionamiento, visibilidad, etc. Espacio requerido, distribución, previsión de crecimiento. Formas de distribución, competidores, proveedores, organismos,  etc. Diferente tipo de promoción a utilizar y su justificación</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719"/>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8</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Forma jurídica: Elección de la forma jurídica, justificación de la opción, actividad, su marco específico jurídico. Reglamentaciones vinculadas a la actividad. Comprobantes  exigidos por la ley. Tributos: determinación y justificación de los impuestos a tributar por la empresa.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896"/>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9</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INVERSIONES: RECURSOS MATERIALES Y TECNOLÓGICOS-  necesarios para la puesta en marcha.</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Activo corriente</w:t>
                            </w:r>
                            <w:proofErr w:type="gramStart"/>
                            <w:r>
                              <w:rPr>
                                <w:rFonts w:ascii="Arial Narrow" w:hAnsi="Arial Narrow"/>
                                <w:bCs/>
                                <w:sz w:val="16"/>
                                <w:lang w:val="es-ES_tradnl"/>
                              </w:rPr>
                              <w:t>:  inventarios</w:t>
                            </w:r>
                            <w:proofErr w:type="gramEnd"/>
                            <w:r>
                              <w:rPr>
                                <w:rFonts w:ascii="Arial Narrow" w:hAnsi="Arial Narrow"/>
                                <w:bCs/>
                                <w:sz w:val="16"/>
                                <w:lang w:val="es-ES_tradnl"/>
                              </w:rPr>
                              <w:t>. Determinación de bienes de cambio  necesarios (mercaderías o materia prima) Determinación de la forma de control y venta</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Activos no corrientes: Planta y equipamiento (maquinarias, herramientas y equipos). Determinación y descripción  bienes de uso necesarios. Construcciones (terrenos, edificios, refacciones, ampliaciones)</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1448"/>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10</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RECURSOS FINANCIEROS: Realizar un presupuesto (proyección de ingresos y gastos) para el primer año. Estimar las  ventas (ingresos) y utilidad para el año próximo y su posterior registración. Estimar los gastos: Costos de producción y costos fijos en que incurre la empresa. Gastos administrativos de funcionamiento. Sueldo del personal administrativo y/o de producción. Gastos en material de limpieza. Gastos de papelería. Establecer el equilibrio, el margen de utilidad y la rentabilidad de la empresa. Graficar los ingresos y gastos o costos. Determinar el Capital de GIRO (monto necesario para iniciar el negocio). Solicitud de préstamo para financiar la inversión inicial, justificar utilización, forma de financiamiento, plazo y garantía.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1175"/>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11</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PLAN DE RECURSOS HUMANOS: ORGANIGRAMA- Estructura de la empresa, determinación de cargos, funciones y tareas a desempeñar, tiempo estimado que insume cada tarea-  Personal necesario para su funcionamiento (cantidad y calidad)- Calificación y especialización del personal. Justificación del mismo. Forma de realizar el reclutamiento, selección, capacitación del personal. Normativas. Estudio de debilidades y forma de contrarrestarlas. Compensaciones y beneficios como motivación</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392"/>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12</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Estudio de Viabilidad económico financiera</w:t>
                            </w: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5" w:type="dxa"/>
                          </w:tcPr>
                          <w:p w:rsidR="0020569E" w:rsidRDefault="0020569E" w:rsidP="00FC3E98">
                            <w:pPr>
                              <w:jc w:val="right"/>
                              <w:rPr>
                                <w:rFonts w:ascii="Arial Narrow" w:hAnsi="Arial Narrow"/>
                                <w:bCs/>
                                <w:sz w:val="20"/>
                                <w:lang w:val="es-ES_tradnl"/>
                              </w:rPr>
                            </w:pPr>
                          </w:p>
                        </w:tc>
                        <w:tc>
                          <w:tcPr>
                            <w:tcW w:w="566" w:type="dxa"/>
                          </w:tcPr>
                          <w:p w:rsidR="0020569E" w:rsidRDefault="0020569E" w:rsidP="00FC3E98">
                            <w:pPr>
                              <w:jc w:val="right"/>
                              <w:rPr>
                                <w:rFonts w:ascii="Arial Narrow" w:hAnsi="Arial Narrow"/>
                                <w:bCs/>
                                <w:sz w:val="20"/>
                                <w:lang w:val="es-ES_tradnl"/>
                              </w:rPr>
                            </w:pPr>
                          </w:p>
                        </w:tc>
                      </w:tr>
                      <w:tr w:rsidR="0020569E">
                        <w:trPr>
                          <w:trHeight w:val="1162"/>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13</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Cs/>
                                <w:sz w:val="16"/>
                                <w:lang w:val="es-ES_tradnl"/>
                              </w:rPr>
                            </w:pPr>
                            <w:r>
                              <w:rPr>
                                <w:rFonts w:ascii="Arial Narrow" w:hAnsi="Arial Narrow"/>
                                <w:bCs/>
                                <w:sz w:val="16"/>
                                <w:lang w:val="es-ES_tradnl"/>
                              </w:rPr>
                              <w:t>ANEXOS:  Justificaciones</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Diseño de  comprobantes que justifiquen gastos e ingresos de la empresa, conteniendo las enunciaciones obligatorias por ley</w:t>
                            </w:r>
                          </w:p>
                          <w:p w:rsidR="0020569E" w:rsidRDefault="0020569E" w:rsidP="00FC3E98">
                            <w:pPr>
                              <w:jc w:val="right"/>
                              <w:rPr>
                                <w:rFonts w:ascii="Arial Narrow" w:hAnsi="Arial Narrow"/>
                                <w:bCs/>
                                <w:sz w:val="16"/>
                                <w:lang w:val="es-ES_tradnl"/>
                              </w:rPr>
                            </w:pPr>
                            <w:r>
                              <w:rPr>
                                <w:rFonts w:ascii="Arial Narrow" w:hAnsi="Arial Narrow"/>
                                <w:bCs/>
                                <w:sz w:val="16"/>
                                <w:lang w:val="es-ES_tradnl"/>
                              </w:rPr>
                              <w:t>TRAMITES AL INICIO DE LA EMPRESA: presentar formularios completos de DGI, apertura, RUC, constancia de impresión, BPS, Planilla de Trabajo. I. M, BSE y otros diferentes organismos públicos.</w:t>
                            </w:r>
                          </w:p>
                        </w:tc>
                        <w:tc>
                          <w:tcPr>
                            <w:tcW w:w="565" w:type="dxa"/>
                          </w:tcPr>
                          <w:p w:rsidR="0020569E" w:rsidRDefault="0020569E" w:rsidP="00FC3E98">
                            <w:pPr>
                              <w:numPr>
                                <w:ilvl w:val="0"/>
                                <w:numId w:val="17"/>
                              </w:numPr>
                              <w:ind w:left="0"/>
                              <w:jc w:val="right"/>
                              <w:rPr>
                                <w:rFonts w:ascii="Arial Narrow" w:hAnsi="Arial Narrow"/>
                                <w:bCs/>
                                <w:sz w:val="20"/>
                                <w:lang w:val="es-ES_tradnl"/>
                              </w:rPr>
                            </w:pPr>
                          </w:p>
                        </w:tc>
                        <w:tc>
                          <w:tcPr>
                            <w:tcW w:w="565" w:type="dxa"/>
                          </w:tcPr>
                          <w:p w:rsidR="0020569E" w:rsidRDefault="0020569E" w:rsidP="00FC3E98">
                            <w:pPr>
                              <w:numPr>
                                <w:ilvl w:val="0"/>
                                <w:numId w:val="17"/>
                              </w:numPr>
                              <w:ind w:left="0"/>
                              <w:jc w:val="right"/>
                              <w:rPr>
                                <w:rFonts w:ascii="Arial Narrow" w:hAnsi="Arial Narrow"/>
                                <w:bCs/>
                                <w:sz w:val="20"/>
                                <w:lang w:val="es-ES_tradnl"/>
                              </w:rPr>
                            </w:pPr>
                          </w:p>
                        </w:tc>
                        <w:tc>
                          <w:tcPr>
                            <w:tcW w:w="565" w:type="dxa"/>
                          </w:tcPr>
                          <w:p w:rsidR="0020569E" w:rsidRDefault="0020569E" w:rsidP="00FC3E98">
                            <w:pPr>
                              <w:numPr>
                                <w:ilvl w:val="0"/>
                                <w:numId w:val="17"/>
                              </w:numPr>
                              <w:ind w:left="0"/>
                              <w:jc w:val="right"/>
                              <w:rPr>
                                <w:rFonts w:ascii="Arial Narrow" w:hAnsi="Arial Narrow"/>
                                <w:bCs/>
                                <w:sz w:val="20"/>
                                <w:lang w:val="es-ES_tradnl"/>
                              </w:rPr>
                            </w:pPr>
                          </w:p>
                        </w:tc>
                        <w:tc>
                          <w:tcPr>
                            <w:tcW w:w="566" w:type="dxa"/>
                          </w:tcPr>
                          <w:p w:rsidR="0020569E" w:rsidRDefault="0020569E" w:rsidP="00FC3E98">
                            <w:pPr>
                              <w:numPr>
                                <w:ilvl w:val="0"/>
                                <w:numId w:val="17"/>
                              </w:numPr>
                              <w:ind w:left="0"/>
                              <w:jc w:val="right"/>
                              <w:rPr>
                                <w:rFonts w:ascii="Arial Narrow" w:hAnsi="Arial Narrow"/>
                                <w:bCs/>
                                <w:sz w:val="20"/>
                                <w:lang w:val="es-ES_tradnl"/>
                              </w:rPr>
                            </w:pPr>
                          </w:p>
                        </w:tc>
                      </w:tr>
                      <w:tr w:rsidR="0020569E">
                        <w:trPr>
                          <w:trHeight w:val="457"/>
                        </w:trPr>
                        <w:tc>
                          <w:tcPr>
                            <w:tcW w:w="323" w:type="dxa"/>
                            <w:tcBorders>
                              <w:left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14</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
                                <w:sz w:val="16"/>
                                <w:lang w:val="es-ES_tradnl"/>
                              </w:rPr>
                            </w:pPr>
                            <w:r>
                              <w:rPr>
                                <w:rFonts w:ascii="Arial Narrow" w:hAnsi="Arial Narrow"/>
                                <w:b/>
                                <w:sz w:val="16"/>
                                <w:lang w:val="es-ES_tradnl"/>
                              </w:rPr>
                              <w:t>INDICE</w:t>
                            </w: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6" w:type="dxa"/>
                          </w:tcPr>
                          <w:p w:rsidR="0020569E" w:rsidRDefault="0020569E" w:rsidP="00FC3E98">
                            <w:pPr>
                              <w:jc w:val="right"/>
                              <w:rPr>
                                <w:rFonts w:ascii="Arial Narrow" w:hAnsi="Arial Narrow"/>
                                <w:b/>
                                <w:sz w:val="20"/>
                                <w:lang w:val="es-ES_tradnl"/>
                              </w:rPr>
                            </w:pPr>
                          </w:p>
                        </w:tc>
                      </w:tr>
                      <w:tr w:rsidR="0020569E">
                        <w:trPr>
                          <w:trHeight w:val="457"/>
                        </w:trPr>
                        <w:tc>
                          <w:tcPr>
                            <w:tcW w:w="323" w:type="dxa"/>
                            <w:tcBorders>
                              <w:left w:val="nil"/>
                              <w:bottom w:val="nil"/>
                              <w:right w:val="nil"/>
                            </w:tcBorders>
                            <w:vAlign w:val="center"/>
                          </w:tcPr>
                          <w:p w:rsidR="0020569E" w:rsidRDefault="0020569E" w:rsidP="00FC3E98">
                            <w:pPr>
                              <w:jc w:val="right"/>
                              <w:rPr>
                                <w:rFonts w:ascii="Arial Narrow" w:hAnsi="Arial Narrow"/>
                                <w:bCs/>
                                <w:sz w:val="20"/>
                                <w:lang w:val="es-ES_tradnl"/>
                              </w:rPr>
                            </w:pPr>
                            <w:r>
                              <w:rPr>
                                <w:rFonts w:ascii="Arial Narrow" w:hAnsi="Arial Narrow"/>
                                <w:bCs/>
                                <w:sz w:val="20"/>
                                <w:lang w:val="es-ES_tradnl"/>
                              </w:rPr>
                              <w:t>15</w:t>
                            </w:r>
                          </w:p>
                        </w:tc>
                        <w:tc>
                          <w:tcPr>
                            <w:tcW w:w="7012" w:type="dxa"/>
                            <w:tcBorders>
                              <w:left w:val="nil"/>
                            </w:tcBorders>
                            <w:tcMar>
                              <w:top w:w="28" w:type="dxa"/>
                              <w:bottom w:w="28" w:type="dxa"/>
                            </w:tcMar>
                            <w:vAlign w:val="center"/>
                          </w:tcPr>
                          <w:p w:rsidR="0020569E" w:rsidRDefault="0020569E" w:rsidP="00FC3E98">
                            <w:pPr>
                              <w:jc w:val="right"/>
                              <w:rPr>
                                <w:rFonts w:ascii="Arial Narrow" w:hAnsi="Arial Narrow"/>
                                <w:b/>
                                <w:sz w:val="16"/>
                                <w:lang w:val="es-ES_tradnl"/>
                              </w:rPr>
                            </w:pPr>
                            <w:r>
                              <w:rPr>
                                <w:rFonts w:ascii="Arial Narrow" w:hAnsi="Arial Narrow"/>
                                <w:b/>
                                <w:sz w:val="16"/>
                                <w:lang w:val="es-ES_tradnl"/>
                              </w:rPr>
                              <w:t>ENTREGA FINAL</w:t>
                            </w: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5" w:type="dxa"/>
                          </w:tcPr>
                          <w:p w:rsidR="0020569E" w:rsidRDefault="0020569E" w:rsidP="00FC3E98">
                            <w:pPr>
                              <w:jc w:val="right"/>
                              <w:rPr>
                                <w:rFonts w:ascii="Arial Narrow" w:hAnsi="Arial Narrow"/>
                                <w:b/>
                                <w:sz w:val="20"/>
                                <w:lang w:val="es-ES_tradnl"/>
                              </w:rPr>
                            </w:pPr>
                          </w:p>
                        </w:tc>
                        <w:tc>
                          <w:tcPr>
                            <w:tcW w:w="566" w:type="dxa"/>
                          </w:tcPr>
                          <w:p w:rsidR="0020569E" w:rsidRDefault="0020569E" w:rsidP="00FC3E98">
                            <w:pPr>
                              <w:jc w:val="right"/>
                              <w:rPr>
                                <w:rFonts w:ascii="Arial Narrow" w:hAnsi="Arial Narrow"/>
                                <w:b/>
                                <w:sz w:val="20"/>
                                <w:lang w:val="es-ES_tradnl"/>
                              </w:rPr>
                            </w:pPr>
                          </w:p>
                        </w:tc>
                      </w:tr>
                    </w:tbl>
                    <w:p w:rsidR="0020569E" w:rsidRDefault="0020569E" w:rsidP="00FC3E98">
                      <w:pPr>
                        <w:pStyle w:val="Ttulo"/>
                        <w:jc w:val="right"/>
                        <w:rPr>
                          <w:rFonts w:ascii="Arial" w:hAnsi="Arial" w:cs="Arial"/>
                          <w:lang w:val="es-ES_tradnl"/>
                        </w:rPr>
                      </w:pPr>
                    </w:p>
                    <w:p w:rsidR="0020569E" w:rsidRDefault="0020569E" w:rsidP="00FC3E98">
                      <w:pPr>
                        <w:jc w:val="right"/>
                      </w:pPr>
                    </w:p>
                    <w:p w:rsidR="0020569E" w:rsidRDefault="0020569E" w:rsidP="00FC3E98">
                      <w:pPr>
                        <w:jc w:val="right"/>
                      </w:pPr>
                    </w:p>
                  </w:txbxContent>
                </v:textbox>
              </v:shape>
            </w:pict>
          </mc:Fallback>
        </mc:AlternateContent>
      </w:r>
      <w:r w:rsidRPr="006C1057">
        <w:rPr>
          <w:b/>
          <w:bCs/>
          <w:sz w:val="28"/>
          <w:szCs w:val="28"/>
        </w:rPr>
        <w:t>FORMACIÓN EMPRESARIAL</w:t>
      </w:r>
      <w:bookmarkEnd w:id="98"/>
      <w:bookmarkEnd w:id="99"/>
    </w:p>
    <w:sectPr w:rsidR="002C1956" w:rsidRPr="006C1057" w:rsidSect="00FC29B6">
      <w:headerReference w:type="default" r:id="rId24"/>
      <w:footerReference w:type="default" r:id="rId25"/>
      <w:headerReference w:type="first" r:id="rId26"/>
      <w:pgSz w:w="11906" w:h="16838"/>
      <w:pgMar w:top="851" w:right="851" w:bottom="851" w:left="851" w:header="227" w:footer="29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794" w:rsidRDefault="005C7794" w:rsidP="002C1956">
      <w:r>
        <w:separator/>
      </w:r>
    </w:p>
  </w:endnote>
  <w:endnote w:type="continuationSeparator" w:id="0">
    <w:p w:rsidR="005C7794" w:rsidRDefault="005C7794" w:rsidP="002C1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TA203D9C8t0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301767"/>
      <w:docPartObj>
        <w:docPartGallery w:val="Page Numbers (Bottom of Page)"/>
        <w:docPartUnique/>
      </w:docPartObj>
    </w:sdtPr>
    <w:sdtContent>
      <w:p w:rsidR="0020569E" w:rsidRDefault="0020569E">
        <w:pPr>
          <w:pStyle w:val="Piedepgina"/>
          <w:jc w:val="right"/>
        </w:pPr>
        <w:r>
          <w:fldChar w:fldCharType="begin"/>
        </w:r>
        <w:r>
          <w:instrText>PAGE   \* MERGEFORMAT</w:instrText>
        </w:r>
        <w:r>
          <w:fldChar w:fldCharType="separate"/>
        </w:r>
        <w:r w:rsidR="004206A2" w:rsidRPr="004206A2">
          <w:rPr>
            <w:noProof/>
            <w:lang w:val="es-ES"/>
          </w:rPr>
          <w:t>2</w:t>
        </w:r>
        <w:r>
          <w:fldChar w:fldCharType="end"/>
        </w:r>
      </w:p>
    </w:sdtContent>
  </w:sdt>
  <w:p w:rsidR="0020569E" w:rsidRDefault="0020569E" w:rsidP="0038796F">
    <w:pPr>
      <w:pStyle w:val="Piedepgina"/>
      <w:jc w:val="center"/>
    </w:pPr>
    <w:r>
      <w:t xml:space="preserve">PROYECTO 2016 </w:t>
    </w:r>
  </w:p>
  <w:p w:rsidR="0020569E" w:rsidRDefault="0020569E" w:rsidP="0038796F">
    <w:pPr>
      <w:pStyle w:val="Piedepgina"/>
      <w:jc w:val="center"/>
    </w:pPr>
    <w:r>
      <w:t>S.I.G.A.T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794" w:rsidRDefault="005C7794" w:rsidP="002C1956">
      <w:r>
        <w:separator/>
      </w:r>
    </w:p>
  </w:footnote>
  <w:footnote w:type="continuationSeparator" w:id="0">
    <w:p w:rsidR="005C7794" w:rsidRDefault="005C7794" w:rsidP="002C1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69E" w:rsidRPr="00876F63" w:rsidRDefault="0020569E" w:rsidP="00D21812">
    <w:pPr>
      <w:ind w:left="-993" w:right="-143"/>
      <w:jc w:val="center"/>
      <w:rPr>
        <w:rFonts w:ascii="Arial" w:hAnsi="Arial" w:cs="Arial"/>
        <w:b/>
        <w:sz w:val="32"/>
        <w:szCs w:val="32"/>
        <w:u w:val="single"/>
      </w:rPr>
    </w:pPr>
    <w:r>
      <w:rPr>
        <w:noProof/>
        <w:lang w:val="es-UY" w:eastAsia="es-UY"/>
      </w:rPr>
      <w:drawing>
        <wp:inline distT="0" distB="0" distL="0" distR="0" wp14:anchorId="0E066254" wp14:editId="25F6E7F7">
          <wp:extent cx="1162050" cy="769859"/>
          <wp:effectExtent l="0" t="0" r="0" b="0"/>
          <wp:docPr id="12" name="Imagen 12" descr="C:\Users\ITI\AppData\Local\Temp\isolog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I\AppData\Local\Temp\isologotip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015" cy="771824"/>
                  </a:xfrm>
                  <a:prstGeom prst="rect">
                    <a:avLst/>
                  </a:prstGeom>
                  <a:noFill/>
                  <a:ln>
                    <a:noFill/>
                  </a:ln>
                </pic:spPr>
              </pic:pic>
            </a:graphicData>
          </a:graphic>
        </wp:inline>
      </w:drawing>
    </w:r>
    <w:r w:rsidRPr="00D21812">
      <w:rPr>
        <w:rFonts w:ascii="Arial" w:hAnsi="Arial" w:cs="Arial"/>
        <w:b/>
        <w:sz w:val="32"/>
        <w:szCs w:val="32"/>
        <w:u w:val="single"/>
      </w:rPr>
      <w:t xml:space="preserve"> </w:t>
    </w:r>
    <w:r w:rsidRPr="00D21812">
      <w:rPr>
        <w:rFonts w:ascii="Arial" w:hAnsi="Arial" w:cs="Arial"/>
        <w:b/>
        <w:sz w:val="22"/>
        <w:szCs w:val="22"/>
        <w:u w:val="single"/>
      </w:rPr>
      <w:t>INSTITUTO TECNOLÓGICO DE INFORMÁTICA</w:t>
    </w:r>
    <w:r w:rsidRPr="00D21812">
      <w:rPr>
        <w:rFonts w:ascii="Arial" w:hAnsi="Arial" w:cs="Arial"/>
        <w:b/>
        <w:sz w:val="28"/>
        <w:szCs w:val="28"/>
        <w:u w:val="single"/>
      </w:rPr>
      <w:t xml:space="preserve"> – CETP.</w:t>
    </w:r>
    <w:r w:rsidRPr="00D21812">
      <w:rPr>
        <w:noProof/>
        <w:lang w:val="es-UY" w:eastAsia="es-UY"/>
      </w:rPr>
      <w:t xml:space="preserve"> </w:t>
    </w:r>
    <w:r>
      <w:rPr>
        <w:noProof/>
        <w:lang w:val="es-UY" w:eastAsia="es-UY"/>
      </w:rPr>
      <w:drawing>
        <wp:inline distT="0" distB="0" distL="0" distR="0" wp14:anchorId="0C2DB218" wp14:editId="50160182">
          <wp:extent cx="904875" cy="904875"/>
          <wp:effectExtent l="0" t="0" r="0" b="0"/>
          <wp:docPr id="20" name="Imagen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20569E" w:rsidRDefault="0020569E" w:rsidP="00D21812">
    <w:pPr>
      <w:pStyle w:val="Encabezado"/>
      <w:tabs>
        <w:tab w:val="clear" w:pos="4252"/>
        <w:tab w:val="clear" w:pos="8504"/>
        <w:tab w:val="center" w:pos="8505"/>
      </w:tabs>
      <w:ind w:left="-70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69E" w:rsidRPr="00876F63" w:rsidRDefault="0020569E" w:rsidP="0020569E">
    <w:pPr>
      <w:ind w:left="-993" w:right="-143"/>
      <w:jc w:val="center"/>
      <w:rPr>
        <w:rFonts w:ascii="Arial" w:hAnsi="Arial" w:cs="Arial"/>
        <w:b/>
        <w:sz w:val="32"/>
        <w:szCs w:val="32"/>
        <w:u w:val="single"/>
      </w:rPr>
    </w:pPr>
    <w:r>
      <w:rPr>
        <w:noProof/>
        <w:lang w:val="es-UY" w:eastAsia="es-UY"/>
      </w:rPr>
      <w:drawing>
        <wp:inline distT="0" distB="0" distL="0" distR="0" wp14:anchorId="7744BA4E" wp14:editId="22AC39A0">
          <wp:extent cx="1162050" cy="769859"/>
          <wp:effectExtent l="0" t="0" r="0" b="0"/>
          <wp:docPr id="17" name="Imagen 17" descr="C:\Users\ITI\AppData\Local\Temp\isolog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I\AppData\Local\Temp\isologotip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015" cy="771824"/>
                  </a:xfrm>
                  <a:prstGeom prst="rect">
                    <a:avLst/>
                  </a:prstGeom>
                  <a:noFill/>
                  <a:ln>
                    <a:noFill/>
                  </a:ln>
                </pic:spPr>
              </pic:pic>
            </a:graphicData>
          </a:graphic>
        </wp:inline>
      </w:drawing>
    </w:r>
    <w:r w:rsidRPr="00D21812">
      <w:rPr>
        <w:rFonts w:ascii="Arial" w:hAnsi="Arial" w:cs="Arial"/>
        <w:b/>
        <w:sz w:val="32"/>
        <w:szCs w:val="32"/>
        <w:u w:val="single"/>
      </w:rPr>
      <w:t xml:space="preserve"> </w:t>
    </w:r>
    <w:r w:rsidRPr="00D21812">
      <w:rPr>
        <w:rFonts w:ascii="Arial" w:hAnsi="Arial" w:cs="Arial"/>
        <w:b/>
        <w:sz w:val="22"/>
        <w:szCs w:val="22"/>
        <w:u w:val="single"/>
      </w:rPr>
      <w:t>INSTITUTO TECNOLÓGICO DE INFORMÁTICA</w:t>
    </w:r>
    <w:r w:rsidRPr="00D21812">
      <w:rPr>
        <w:rFonts w:ascii="Arial" w:hAnsi="Arial" w:cs="Arial"/>
        <w:b/>
        <w:sz w:val="28"/>
        <w:szCs w:val="28"/>
        <w:u w:val="single"/>
      </w:rPr>
      <w:t xml:space="preserve"> – CETP.</w:t>
    </w:r>
    <w:r w:rsidRPr="00D21812">
      <w:rPr>
        <w:noProof/>
        <w:lang w:val="es-UY" w:eastAsia="es-UY"/>
      </w:rPr>
      <w:t xml:space="preserve"> </w:t>
    </w:r>
    <w:r>
      <w:rPr>
        <w:noProof/>
        <w:lang w:val="es-UY" w:eastAsia="es-UY"/>
      </w:rPr>
      <w:drawing>
        <wp:inline distT="0" distB="0" distL="0" distR="0" wp14:anchorId="442B6932" wp14:editId="506F743C">
          <wp:extent cx="904875" cy="904875"/>
          <wp:effectExtent l="0" t="0" r="0" b="0"/>
          <wp:docPr id="18" name="Imagen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20569E" w:rsidRDefault="0020569E" w:rsidP="0020569E">
    <w:pPr>
      <w:pStyle w:val="Encabezado"/>
      <w:tabs>
        <w:tab w:val="clear" w:pos="4252"/>
        <w:tab w:val="clear" w:pos="8504"/>
        <w:tab w:val="center" w:pos="8505"/>
      </w:tabs>
      <w:ind w:left="-709"/>
    </w:pPr>
  </w:p>
  <w:p w:rsidR="0020569E" w:rsidRDefault="002056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9"/>
    <w:lvl w:ilvl="0">
      <w:start w:val="1"/>
      <w:numFmt w:val="decimal"/>
      <w:lvlText w:val="%1)"/>
      <w:lvlJc w:val="left"/>
      <w:pPr>
        <w:tabs>
          <w:tab w:val="num" w:pos="720"/>
        </w:tabs>
        <w:ind w:left="720" w:hanging="360"/>
      </w:pPr>
    </w:lvl>
  </w:abstractNum>
  <w:abstractNum w:abstractNumId="1">
    <w:nsid w:val="00000002"/>
    <w:multiLevelType w:val="singleLevel"/>
    <w:tmpl w:val="00000002"/>
    <w:name w:val="WW8Num8"/>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6"/>
    <w:lvl w:ilvl="0">
      <w:start w:val="1"/>
      <w:numFmt w:val="bullet"/>
      <w:lvlText w:val=""/>
      <w:lvlJc w:val="left"/>
      <w:pPr>
        <w:tabs>
          <w:tab w:val="num" w:pos="720"/>
        </w:tabs>
        <w:ind w:left="720" w:hanging="360"/>
      </w:pPr>
      <w:rPr>
        <w:rFonts w:ascii="Symbol" w:hAnsi="Symbol" w:cs="Symbol"/>
      </w:rPr>
    </w:lvl>
  </w:abstractNum>
  <w:abstractNum w:abstractNumId="3">
    <w:nsid w:val="00000006"/>
    <w:multiLevelType w:val="multilevel"/>
    <w:tmpl w:val="00000006"/>
    <w:name w:val="WW8Num7"/>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4">
    <w:nsid w:val="00000009"/>
    <w:multiLevelType w:val="singleLevel"/>
    <w:tmpl w:val="00000009"/>
    <w:name w:val="WW8Num14"/>
    <w:lvl w:ilvl="0">
      <w:start w:val="1"/>
      <w:numFmt w:val="bullet"/>
      <w:lvlText w:val=""/>
      <w:lvlJc w:val="left"/>
      <w:pPr>
        <w:tabs>
          <w:tab w:val="num" w:pos="720"/>
        </w:tabs>
        <w:ind w:left="720" w:hanging="360"/>
      </w:pPr>
      <w:rPr>
        <w:rFonts w:ascii="Symbol" w:hAnsi="Symbol" w:cs="Symbol" w:hint="default"/>
      </w:rPr>
    </w:lvl>
  </w:abstractNum>
  <w:abstractNum w:abstractNumId="5">
    <w:nsid w:val="0000000D"/>
    <w:multiLevelType w:val="multilevel"/>
    <w:tmpl w:val="0000000D"/>
    <w:lvl w:ilvl="0">
      <w:start w:val="1"/>
      <w:numFmt w:val="bullet"/>
      <w:lvlText w:val=""/>
      <w:lvlJc w:val="left"/>
      <w:pPr>
        <w:tabs>
          <w:tab w:val="num" w:pos="1776"/>
        </w:tabs>
        <w:ind w:left="1776" w:hanging="360"/>
      </w:pPr>
      <w:rPr>
        <w:rFonts w:ascii="Symbol" w:hAnsi="Symbol" w:cs="Symbol" w:hint="default"/>
      </w:rPr>
    </w:lvl>
    <w:lvl w:ilvl="1">
      <w:start w:val="1"/>
      <w:numFmt w:val="bullet"/>
      <w:lvlText w:val=""/>
      <w:lvlJc w:val="left"/>
      <w:pPr>
        <w:tabs>
          <w:tab w:val="num" w:pos="2496"/>
        </w:tabs>
        <w:ind w:left="2496" w:hanging="360"/>
      </w:pPr>
      <w:rPr>
        <w:rFonts w:ascii="Symbol" w:hAnsi="Symbol" w:cs="Symbol" w:hint="default"/>
      </w:rPr>
    </w:lvl>
    <w:lvl w:ilvl="2">
      <w:start w:val="1"/>
      <w:numFmt w:val="lowerRoman"/>
      <w:lvlText w:val="%3."/>
      <w:lvlJc w:val="right"/>
      <w:pPr>
        <w:tabs>
          <w:tab w:val="num" w:pos="3216"/>
        </w:tabs>
        <w:ind w:left="3216" w:hanging="180"/>
      </w:pPr>
    </w:lvl>
    <w:lvl w:ilvl="3">
      <w:start w:val="1"/>
      <w:numFmt w:val="bullet"/>
      <w:lvlText w:val=""/>
      <w:lvlJc w:val="left"/>
      <w:pPr>
        <w:tabs>
          <w:tab w:val="num" w:pos="3936"/>
        </w:tabs>
        <w:ind w:left="3936" w:hanging="360"/>
      </w:pPr>
      <w:rPr>
        <w:rFonts w:ascii="Symbol" w:hAnsi="Symbol" w:cs="Symbol" w:hint="default"/>
      </w:rPr>
    </w:lvl>
    <w:lvl w:ilvl="4">
      <w:start w:val="1"/>
      <w:numFmt w:val="lowerLetter"/>
      <w:lvlText w:val="%5."/>
      <w:lvlJc w:val="left"/>
      <w:pPr>
        <w:tabs>
          <w:tab w:val="num" w:pos="4656"/>
        </w:tabs>
        <w:ind w:left="4656" w:hanging="360"/>
      </w:pPr>
    </w:lvl>
    <w:lvl w:ilvl="5">
      <w:start w:val="1"/>
      <w:numFmt w:val="lowerRoman"/>
      <w:lvlText w:val="%6."/>
      <w:lvlJc w:val="right"/>
      <w:pPr>
        <w:tabs>
          <w:tab w:val="num" w:pos="5376"/>
        </w:tabs>
        <w:ind w:left="5376" w:hanging="180"/>
      </w:pPr>
    </w:lvl>
    <w:lvl w:ilvl="6">
      <w:start w:val="1"/>
      <w:numFmt w:val="decimal"/>
      <w:lvlText w:val="%7."/>
      <w:lvlJc w:val="left"/>
      <w:pPr>
        <w:tabs>
          <w:tab w:val="num" w:pos="6096"/>
        </w:tabs>
        <w:ind w:left="6096" w:hanging="360"/>
      </w:pPr>
    </w:lvl>
    <w:lvl w:ilvl="7">
      <w:start w:val="1"/>
      <w:numFmt w:val="lowerLetter"/>
      <w:lvlText w:val="%8."/>
      <w:lvlJc w:val="left"/>
      <w:pPr>
        <w:tabs>
          <w:tab w:val="num" w:pos="6816"/>
        </w:tabs>
        <w:ind w:left="6816" w:hanging="360"/>
      </w:pPr>
    </w:lvl>
    <w:lvl w:ilvl="8">
      <w:start w:val="1"/>
      <w:numFmt w:val="lowerRoman"/>
      <w:lvlText w:val="%9."/>
      <w:lvlJc w:val="right"/>
      <w:pPr>
        <w:tabs>
          <w:tab w:val="num" w:pos="7536"/>
        </w:tabs>
        <w:ind w:left="7536" w:hanging="180"/>
      </w:pPr>
    </w:lvl>
  </w:abstractNum>
  <w:abstractNum w:abstractNumId="6">
    <w:nsid w:val="00000015"/>
    <w:multiLevelType w:val="singleLevel"/>
    <w:tmpl w:val="00000015"/>
    <w:lvl w:ilvl="0">
      <w:start w:val="1"/>
      <w:numFmt w:val="bullet"/>
      <w:lvlText w:val=""/>
      <w:lvlJc w:val="left"/>
      <w:pPr>
        <w:tabs>
          <w:tab w:val="num" w:pos="720"/>
        </w:tabs>
        <w:ind w:left="720" w:hanging="360"/>
      </w:pPr>
      <w:rPr>
        <w:rFonts w:ascii="Symbol" w:hAnsi="Symbol"/>
      </w:rPr>
    </w:lvl>
  </w:abstractNum>
  <w:abstractNum w:abstractNumId="7">
    <w:nsid w:val="00000018"/>
    <w:multiLevelType w:val="singleLevel"/>
    <w:tmpl w:val="00000018"/>
    <w:name w:val="WW8Num29"/>
    <w:lvl w:ilvl="0">
      <w:start w:val="1"/>
      <w:numFmt w:val="bullet"/>
      <w:lvlText w:val=""/>
      <w:lvlJc w:val="left"/>
      <w:pPr>
        <w:tabs>
          <w:tab w:val="num" w:pos="0"/>
        </w:tabs>
        <w:ind w:left="720" w:hanging="360"/>
      </w:pPr>
      <w:rPr>
        <w:rFonts w:ascii="Symbol" w:hAnsi="Symbol"/>
      </w:rPr>
    </w:lvl>
  </w:abstractNum>
  <w:abstractNum w:abstractNumId="8">
    <w:nsid w:val="0218713C"/>
    <w:multiLevelType w:val="hybridMultilevel"/>
    <w:tmpl w:val="95D8014A"/>
    <w:lvl w:ilvl="0" w:tplc="2B00ECEA">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0CF127CF"/>
    <w:multiLevelType w:val="hybridMultilevel"/>
    <w:tmpl w:val="FE547C3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0F3E616D"/>
    <w:multiLevelType w:val="hybridMultilevel"/>
    <w:tmpl w:val="B68E1E74"/>
    <w:lvl w:ilvl="0" w:tplc="380A0001">
      <w:start w:val="1"/>
      <w:numFmt w:val="bullet"/>
      <w:lvlText w:val=""/>
      <w:lvlJc w:val="left"/>
      <w:pPr>
        <w:ind w:left="2136" w:hanging="360"/>
      </w:pPr>
      <w:rPr>
        <w:rFonts w:ascii="Symbol" w:hAnsi="Symbol" w:hint="default"/>
      </w:rPr>
    </w:lvl>
    <w:lvl w:ilvl="1" w:tplc="380A0003" w:tentative="1">
      <w:start w:val="1"/>
      <w:numFmt w:val="bullet"/>
      <w:lvlText w:val="o"/>
      <w:lvlJc w:val="left"/>
      <w:pPr>
        <w:ind w:left="2856" w:hanging="360"/>
      </w:pPr>
      <w:rPr>
        <w:rFonts w:ascii="Courier New" w:hAnsi="Courier New" w:cs="Courier New" w:hint="default"/>
      </w:rPr>
    </w:lvl>
    <w:lvl w:ilvl="2" w:tplc="380A0005" w:tentative="1">
      <w:start w:val="1"/>
      <w:numFmt w:val="bullet"/>
      <w:lvlText w:val=""/>
      <w:lvlJc w:val="left"/>
      <w:pPr>
        <w:ind w:left="3576" w:hanging="360"/>
      </w:pPr>
      <w:rPr>
        <w:rFonts w:ascii="Wingdings" w:hAnsi="Wingdings" w:hint="default"/>
      </w:rPr>
    </w:lvl>
    <w:lvl w:ilvl="3" w:tplc="380A0001" w:tentative="1">
      <w:start w:val="1"/>
      <w:numFmt w:val="bullet"/>
      <w:lvlText w:val=""/>
      <w:lvlJc w:val="left"/>
      <w:pPr>
        <w:ind w:left="4296" w:hanging="360"/>
      </w:pPr>
      <w:rPr>
        <w:rFonts w:ascii="Symbol" w:hAnsi="Symbol" w:hint="default"/>
      </w:rPr>
    </w:lvl>
    <w:lvl w:ilvl="4" w:tplc="380A0003" w:tentative="1">
      <w:start w:val="1"/>
      <w:numFmt w:val="bullet"/>
      <w:lvlText w:val="o"/>
      <w:lvlJc w:val="left"/>
      <w:pPr>
        <w:ind w:left="5016" w:hanging="360"/>
      </w:pPr>
      <w:rPr>
        <w:rFonts w:ascii="Courier New" w:hAnsi="Courier New" w:cs="Courier New" w:hint="default"/>
      </w:rPr>
    </w:lvl>
    <w:lvl w:ilvl="5" w:tplc="380A0005" w:tentative="1">
      <w:start w:val="1"/>
      <w:numFmt w:val="bullet"/>
      <w:lvlText w:val=""/>
      <w:lvlJc w:val="left"/>
      <w:pPr>
        <w:ind w:left="5736" w:hanging="360"/>
      </w:pPr>
      <w:rPr>
        <w:rFonts w:ascii="Wingdings" w:hAnsi="Wingdings" w:hint="default"/>
      </w:rPr>
    </w:lvl>
    <w:lvl w:ilvl="6" w:tplc="380A0001" w:tentative="1">
      <w:start w:val="1"/>
      <w:numFmt w:val="bullet"/>
      <w:lvlText w:val=""/>
      <w:lvlJc w:val="left"/>
      <w:pPr>
        <w:ind w:left="6456" w:hanging="360"/>
      </w:pPr>
      <w:rPr>
        <w:rFonts w:ascii="Symbol" w:hAnsi="Symbol" w:hint="default"/>
      </w:rPr>
    </w:lvl>
    <w:lvl w:ilvl="7" w:tplc="380A0003" w:tentative="1">
      <w:start w:val="1"/>
      <w:numFmt w:val="bullet"/>
      <w:lvlText w:val="o"/>
      <w:lvlJc w:val="left"/>
      <w:pPr>
        <w:ind w:left="7176" w:hanging="360"/>
      </w:pPr>
      <w:rPr>
        <w:rFonts w:ascii="Courier New" w:hAnsi="Courier New" w:cs="Courier New" w:hint="default"/>
      </w:rPr>
    </w:lvl>
    <w:lvl w:ilvl="8" w:tplc="380A0005" w:tentative="1">
      <w:start w:val="1"/>
      <w:numFmt w:val="bullet"/>
      <w:lvlText w:val=""/>
      <w:lvlJc w:val="left"/>
      <w:pPr>
        <w:ind w:left="7896" w:hanging="360"/>
      </w:pPr>
      <w:rPr>
        <w:rFonts w:ascii="Wingdings" w:hAnsi="Wingdings" w:hint="default"/>
      </w:rPr>
    </w:lvl>
  </w:abstractNum>
  <w:abstractNum w:abstractNumId="11">
    <w:nsid w:val="2F4D64AF"/>
    <w:multiLevelType w:val="hybridMultilevel"/>
    <w:tmpl w:val="BC62769E"/>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2">
    <w:nsid w:val="2FAB76E2"/>
    <w:multiLevelType w:val="hybridMultilevel"/>
    <w:tmpl w:val="37B0C6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775997"/>
    <w:multiLevelType w:val="hybridMultilevel"/>
    <w:tmpl w:val="42B81818"/>
    <w:lvl w:ilvl="0" w:tplc="1640FCA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nsid w:val="3E963B24"/>
    <w:multiLevelType w:val="hybridMultilevel"/>
    <w:tmpl w:val="C4C0AE00"/>
    <w:lvl w:ilvl="0" w:tplc="1640FCA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nsid w:val="410F1C23"/>
    <w:multiLevelType w:val="multilevel"/>
    <w:tmpl w:val="3140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3E074E"/>
    <w:multiLevelType w:val="hybridMultilevel"/>
    <w:tmpl w:val="83E42A28"/>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51489A5A">
      <w:start w:val="1"/>
      <w:numFmt w:val="decimal"/>
      <w:lvlText w:val="%3."/>
      <w:lvlJc w:val="left"/>
      <w:pPr>
        <w:tabs>
          <w:tab w:val="num" w:pos="2160"/>
        </w:tabs>
        <w:ind w:left="2160" w:hanging="360"/>
      </w:pPr>
    </w:lvl>
    <w:lvl w:ilvl="3" w:tplc="E7E01E90" w:tentative="1">
      <w:start w:val="1"/>
      <w:numFmt w:val="decimal"/>
      <w:lvlText w:val="%4."/>
      <w:lvlJc w:val="left"/>
      <w:pPr>
        <w:tabs>
          <w:tab w:val="num" w:pos="2880"/>
        </w:tabs>
        <w:ind w:left="2880" w:hanging="360"/>
      </w:pPr>
    </w:lvl>
    <w:lvl w:ilvl="4" w:tplc="BCBAE362" w:tentative="1">
      <w:start w:val="1"/>
      <w:numFmt w:val="decimal"/>
      <w:lvlText w:val="%5."/>
      <w:lvlJc w:val="left"/>
      <w:pPr>
        <w:tabs>
          <w:tab w:val="num" w:pos="3600"/>
        </w:tabs>
        <w:ind w:left="3600" w:hanging="360"/>
      </w:pPr>
    </w:lvl>
    <w:lvl w:ilvl="5" w:tplc="D1CAADCE" w:tentative="1">
      <w:start w:val="1"/>
      <w:numFmt w:val="decimal"/>
      <w:lvlText w:val="%6."/>
      <w:lvlJc w:val="left"/>
      <w:pPr>
        <w:tabs>
          <w:tab w:val="num" w:pos="4320"/>
        </w:tabs>
        <w:ind w:left="4320" w:hanging="360"/>
      </w:pPr>
    </w:lvl>
    <w:lvl w:ilvl="6" w:tplc="52946E7E" w:tentative="1">
      <w:start w:val="1"/>
      <w:numFmt w:val="decimal"/>
      <w:lvlText w:val="%7."/>
      <w:lvlJc w:val="left"/>
      <w:pPr>
        <w:tabs>
          <w:tab w:val="num" w:pos="5040"/>
        </w:tabs>
        <w:ind w:left="5040" w:hanging="360"/>
      </w:pPr>
    </w:lvl>
    <w:lvl w:ilvl="7" w:tplc="485C69CC" w:tentative="1">
      <w:start w:val="1"/>
      <w:numFmt w:val="decimal"/>
      <w:lvlText w:val="%8."/>
      <w:lvlJc w:val="left"/>
      <w:pPr>
        <w:tabs>
          <w:tab w:val="num" w:pos="5760"/>
        </w:tabs>
        <w:ind w:left="5760" w:hanging="360"/>
      </w:pPr>
    </w:lvl>
    <w:lvl w:ilvl="8" w:tplc="35C8C510" w:tentative="1">
      <w:start w:val="1"/>
      <w:numFmt w:val="decimal"/>
      <w:lvlText w:val="%9."/>
      <w:lvlJc w:val="left"/>
      <w:pPr>
        <w:tabs>
          <w:tab w:val="num" w:pos="6480"/>
        </w:tabs>
        <w:ind w:left="6480" w:hanging="360"/>
      </w:pPr>
    </w:lvl>
  </w:abstractNum>
  <w:abstractNum w:abstractNumId="17">
    <w:nsid w:val="42BE4579"/>
    <w:multiLevelType w:val="hybridMultilevel"/>
    <w:tmpl w:val="F1AA971C"/>
    <w:lvl w:ilvl="0" w:tplc="0C0A0001">
      <w:start w:val="1"/>
      <w:numFmt w:val="bullet"/>
      <w:lvlText w:val=""/>
      <w:lvlJc w:val="left"/>
      <w:pPr>
        <w:tabs>
          <w:tab w:val="num" w:pos="1776"/>
        </w:tabs>
        <w:ind w:left="1776" w:hanging="360"/>
      </w:pPr>
      <w:rPr>
        <w:rFonts w:ascii="Symbol" w:hAnsi="Symbol" w:hint="default"/>
      </w:rPr>
    </w:lvl>
    <w:lvl w:ilvl="1" w:tplc="0C0A0001">
      <w:start w:val="1"/>
      <w:numFmt w:val="bullet"/>
      <w:lvlText w:val=""/>
      <w:lvlJc w:val="left"/>
      <w:pPr>
        <w:tabs>
          <w:tab w:val="num" w:pos="2496"/>
        </w:tabs>
        <w:ind w:left="2496" w:hanging="360"/>
      </w:pPr>
      <w:rPr>
        <w:rFonts w:ascii="Symbol" w:hAnsi="Symbol" w:hint="default"/>
      </w:rPr>
    </w:lvl>
    <w:lvl w:ilvl="2" w:tplc="0C0A001B">
      <w:start w:val="1"/>
      <w:numFmt w:val="lowerRoman"/>
      <w:lvlText w:val="%3."/>
      <w:lvlJc w:val="right"/>
      <w:pPr>
        <w:tabs>
          <w:tab w:val="num" w:pos="3216"/>
        </w:tabs>
        <w:ind w:left="3216" w:hanging="180"/>
      </w:pPr>
    </w:lvl>
    <w:lvl w:ilvl="3" w:tplc="0C0A0001">
      <w:start w:val="1"/>
      <w:numFmt w:val="bullet"/>
      <w:lvlText w:val=""/>
      <w:lvlJc w:val="left"/>
      <w:pPr>
        <w:tabs>
          <w:tab w:val="num" w:pos="3936"/>
        </w:tabs>
        <w:ind w:left="3936" w:hanging="360"/>
      </w:pPr>
      <w:rPr>
        <w:rFonts w:ascii="Symbol" w:hAnsi="Symbol" w:hint="default"/>
      </w:rPr>
    </w:lvl>
    <w:lvl w:ilvl="4" w:tplc="0C0A0019">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18">
    <w:nsid w:val="449F5A19"/>
    <w:multiLevelType w:val="hybridMultilevel"/>
    <w:tmpl w:val="024ED80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4B765E2"/>
    <w:multiLevelType w:val="hybridMultilevel"/>
    <w:tmpl w:val="A922FD5A"/>
    <w:lvl w:ilvl="0" w:tplc="380A0001">
      <w:start w:val="1"/>
      <w:numFmt w:val="bullet"/>
      <w:lvlText w:val=""/>
      <w:lvlJc w:val="left"/>
      <w:pPr>
        <w:ind w:left="2203" w:hanging="360"/>
      </w:pPr>
      <w:rPr>
        <w:rFonts w:ascii="Symbol" w:hAnsi="Symbol" w:hint="default"/>
      </w:rPr>
    </w:lvl>
    <w:lvl w:ilvl="1" w:tplc="380A0003" w:tentative="1">
      <w:start w:val="1"/>
      <w:numFmt w:val="bullet"/>
      <w:lvlText w:val="o"/>
      <w:lvlJc w:val="left"/>
      <w:pPr>
        <w:ind w:left="2856" w:hanging="360"/>
      </w:pPr>
      <w:rPr>
        <w:rFonts w:ascii="Courier New" w:hAnsi="Courier New" w:cs="Courier New" w:hint="default"/>
      </w:rPr>
    </w:lvl>
    <w:lvl w:ilvl="2" w:tplc="380A0005" w:tentative="1">
      <w:start w:val="1"/>
      <w:numFmt w:val="bullet"/>
      <w:lvlText w:val=""/>
      <w:lvlJc w:val="left"/>
      <w:pPr>
        <w:ind w:left="3576" w:hanging="360"/>
      </w:pPr>
      <w:rPr>
        <w:rFonts w:ascii="Wingdings" w:hAnsi="Wingdings" w:hint="default"/>
      </w:rPr>
    </w:lvl>
    <w:lvl w:ilvl="3" w:tplc="380A0001" w:tentative="1">
      <w:start w:val="1"/>
      <w:numFmt w:val="bullet"/>
      <w:lvlText w:val=""/>
      <w:lvlJc w:val="left"/>
      <w:pPr>
        <w:ind w:left="4296" w:hanging="360"/>
      </w:pPr>
      <w:rPr>
        <w:rFonts w:ascii="Symbol" w:hAnsi="Symbol" w:hint="default"/>
      </w:rPr>
    </w:lvl>
    <w:lvl w:ilvl="4" w:tplc="380A0003" w:tentative="1">
      <w:start w:val="1"/>
      <w:numFmt w:val="bullet"/>
      <w:lvlText w:val="o"/>
      <w:lvlJc w:val="left"/>
      <w:pPr>
        <w:ind w:left="5016" w:hanging="360"/>
      </w:pPr>
      <w:rPr>
        <w:rFonts w:ascii="Courier New" w:hAnsi="Courier New" w:cs="Courier New" w:hint="default"/>
      </w:rPr>
    </w:lvl>
    <w:lvl w:ilvl="5" w:tplc="380A0005" w:tentative="1">
      <w:start w:val="1"/>
      <w:numFmt w:val="bullet"/>
      <w:lvlText w:val=""/>
      <w:lvlJc w:val="left"/>
      <w:pPr>
        <w:ind w:left="5736" w:hanging="360"/>
      </w:pPr>
      <w:rPr>
        <w:rFonts w:ascii="Wingdings" w:hAnsi="Wingdings" w:hint="default"/>
      </w:rPr>
    </w:lvl>
    <w:lvl w:ilvl="6" w:tplc="380A0001" w:tentative="1">
      <w:start w:val="1"/>
      <w:numFmt w:val="bullet"/>
      <w:lvlText w:val=""/>
      <w:lvlJc w:val="left"/>
      <w:pPr>
        <w:ind w:left="6456" w:hanging="360"/>
      </w:pPr>
      <w:rPr>
        <w:rFonts w:ascii="Symbol" w:hAnsi="Symbol" w:hint="default"/>
      </w:rPr>
    </w:lvl>
    <w:lvl w:ilvl="7" w:tplc="380A0003" w:tentative="1">
      <w:start w:val="1"/>
      <w:numFmt w:val="bullet"/>
      <w:lvlText w:val="o"/>
      <w:lvlJc w:val="left"/>
      <w:pPr>
        <w:ind w:left="7176" w:hanging="360"/>
      </w:pPr>
      <w:rPr>
        <w:rFonts w:ascii="Courier New" w:hAnsi="Courier New" w:cs="Courier New" w:hint="default"/>
      </w:rPr>
    </w:lvl>
    <w:lvl w:ilvl="8" w:tplc="380A0005" w:tentative="1">
      <w:start w:val="1"/>
      <w:numFmt w:val="bullet"/>
      <w:lvlText w:val=""/>
      <w:lvlJc w:val="left"/>
      <w:pPr>
        <w:ind w:left="7896" w:hanging="360"/>
      </w:pPr>
      <w:rPr>
        <w:rFonts w:ascii="Wingdings" w:hAnsi="Wingdings" w:hint="default"/>
      </w:rPr>
    </w:lvl>
  </w:abstractNum>
  <w:abstractNum w:abstractNumId="20">
    <w:nsid w:val="569441A1"/>
    <w:multiLevelType w:val="hybridMultilevel"/>
    <w:tmpl w:val="01CE8BBE"/>
    <w:lvl w:ilvl="0" w:tplc="0C0A0001">
      <w:start w:val="1"/>
      <w:numFmt w:val="bullet"/>
      <w:lvlText w:val=""/>
      <w:lvlJc w:val="left"/>
      <w:pPr>
        <w:tabs>
          <w:tab w:val="num" w:pos="1776"/>
        </w:tabs>
        <w:ind w:left="1776" w:hanging="360"/>
      </w:pPr>
      <w:rPr>
        <w:rFonts w:ascii="Symbol" w:hAnsi="Symbol" w:hint="default"/>
      </w:rPr>
    </w:lvl>
    <w:lvl w:ilvl="1" w:tplc="0C0A0001">
      <w:start w:val="1"/>
      <w:numFmt w:val="bullet"/>
      <w:lvlText w:val=""/>
      <w:lvlJc w:val="left"/>
      <w:pPr>
        <w:tabs>
          <w:tab w:val="num" w:pos="2496"/>
        </w:tabs>
        <w:ind w:left="2496" w:hanging="360"/>
      </w:pPr>
      <w:rPr>
        <w:rFonts w:ascii="Symbol" w:hAnsi="Symbol" w:hint="default"/>
      </w:rPr>
    </w:lvl>
    <w:lvl w:ilvl="2" w:tplc="0C0A001B">
      <w:start w:val="1"/>
      <w:numFmt w:val="lowerRoman"/>
      <w:lvlText w:val="%3."/>
      <w:lvlJc w:val="right"/>
      <w:pPr>
        <w:tabs>
          <w:tab w:val="num" w:pos="3216"/>
        </w:tabs>
        <w:ind w:left="3216" w:hanging="180"/>
      </w:pPr>
    </w:lvl>
    <w:lvl w:ilvl="3" w:tplc="0C0A0001">
      <w:start w:val="1"/>
      <w:numFmt w:val="bullet"/>
      <w:lvlText w:val=""/>
      <w:lvlJc w:val="left"/>
      <w:pPr>
        <w:tabs>
          <w:tab w:val="num" w:pos="3936"/>
        </w:tabs>
        <w:ind w:left="3936" w:hanging="360"/>
      </w:pPr>
      <w:rPr>
        <w:rFonts w:ascii="Symbol" w:hAnsi="Symbol" w:hint="default"/>
      </w:r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21">
    <w:nsid w:val="574650B3"/>
    <w:multiLevelType w:val="hybridMultilevel"/>
    <w:tmpl w:val="622CB4A4"/>
    <w:lvl w:ilvl="0" w:tplc="1640FCA0">
      <w:start w:val="1"/>
      <w:numFmt w:val="decimal"/>
      <w:lvlText w:val="%1-"/>
      <w:lvlJc w:val="left"/>
      <w:pPr>
        <w:ind w:left="360" w:hanging="360"/>
      </w:pPr>
      <w:rPr>
        <w:rFonts w:hint="default"/>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22">
    <w:nsid w:val="61C16259"/>
    <w:multiLevelType w:val="hybridMultilevel"/>
    <w:tmpl w:val="80D637EA"/>
    <w:lvl w:ilvl="0" w:tplc="0C0A0001">
      <w:start w:val="1"/>
      <w:numFmt w:val="bullet"/>
      <w:lvlText w:val=""/>
      <w:lvlJc w:val="left"/>
      <w:pPr>
        <w:tabs>
          <w:tab w:val="num" w:pos="720"/>
        </w:tabs>
        <w:ind w:left="720" w:hanging="360"/>
      </w:pPr>
      <w:rPr>
        <w:rFonts w:ascii="Symbol" w:hAnsi="Symbol" w:hint="default"/>
      </w:rPr>
    </w:lvl>
    <w:lvl w:ilvl="1" w:tplc="0C0A0001">
      <w:start w:val="1"/>
      <w:numFmt w:val="bullet"/>
      <w:lvlText w:val=""/>
      <w:lvlJc w:val="left"/>
      <w:pPr>
        <w:tabs>
          <w:tab w:val="num" w:pos="1440"/>
        </w:tabs>
        <w:ind w:left="1440" w:hanging="360"/>
      </w:pPr>
      <w:rPr>
        <w:rFonts w:ascii="Symbol" w:hAnsi="Symbol" w:hint="default"/>
      </w:rPr>
    </w:lvl>
    <w:lvl w:ilvl="2" w:tplc="0C0A001B">
      <w:start w:val="1"/>
      <w:numFmt w:val="lowerRoman"/>
      <w:lvlText w:val="%3."/>
      <w:lvlJc w:val="right"/>
      <w:pPr>
        <w:tabs>
          <w:tab w:val="num" w:pos="2160"/>
        </w:tabs>
        <w:ind w:left="2160" w:hanging="180"/>
      </w:pPr>
    </w:lvl>
    <w:lvl w:ilvl="3" w:tplc="0C0A0001">
      <w:start w:val="1"/>
      <w:numFmt w:val="bullet"/>
      <w:lvlText w:val=""/>
      <w:lvlJc w:val="left"/>
      <w:pPr>
        <w:tabs>
          <w:tab w:val="num" w:pos="2880"/>
        </w:tabs>
        <w:ind w:left="2880" w:hanging="360"/>
      </w:pPr>
      <w:rPr>
        <w:rFonts w:ascii="Symbol" w:hAnsi="Symbol" w:hint="default"/>
      </w:r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nsid w:val="637D7CEE"/>
    <w:multiLevelType w:val="hybridMultilevel"/>
    <w:tmpl w:val="1EB2F1DA"/>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646544A0"/>
    <w:multiLevelType w:val="multilevel"/>
    <w:tmpl w:val="FED2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8AE17EF"/>
    <w:multiLevelType w:val="hybridMultilevel"/>
    <w:tmpl w:val="C37E5BAC"/>
    <w:lvl w:ilvl="0" w:tplc="6852987E">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942C28"/>
    <w:multiLevelType w:val="multilevel"/>
    <w:tmpl w:val="6F9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4"/>
  </w:num>
  <w:num w:numId="3">
    <w:abstractNumId w:val="26"/>
  </w:num>
  <w:num w:numId="4">
    <w:abstractNumId w:val="25"/>
  </w:num>
  <w:num w:numId="5">
    <w:abstractNumId w:val="23"/>
  </w:num>
  <w:num w:numId="6">
    <w:abstractNumId w:val="11"/>
  </w:num>
  <w:num w:numId="7">
    <w:abstractNumId w:val="13"/>
  </w:num>
  <w:num w:numId="8">
    <w:abstractNumId w:val="21"/>
  </w:num>
  <w:num w:numId="9">
    <w:abstractNumId w:val="14"/>
  </w:num>
  <w:num w:numId="10">
    <w:abstractNumId w:val="9"/>
  </w:num>
  <w:num w:numId="11">
    <w:abstractNumId w:val="18"/>
  </w:num>
  <w:num w:numId="12">
    <w:abstractNumId w:val="22"/>
  </w:num>
  <w:num w:numId="13">
    <w:abstractNumId w:val="17"/>
  </w:num>
  <w:num w:numId="14">
    <w:abstractNumId w:val="20"/>
  </w:num>
  <w:num w:numId="15">
    <w:abstractNumId w:val="0"/>
  </w:num>
  <w:num w:numId="16">
    <w:abstractNumId w:val="1"/>
  </w:num>
  <w:num w:numId="17">
    <w:abstractNumId w:val="8"/>
  </w:num>
  <w:num w:numId="18">
    <w:abstractNumId w:val="7"/>
  </w:num>
  <w:num w:numId="19">
    <w:abstractNumId w:val="2"/>
  </w:num>
  <w:num w:numId="20">
    <w:abstractNumId w:val="3"/>
  </w:num>
  <w:num w:numId="21">
    <w:abstractNumId w:val="6"/>
  </w:num>
  <w:num w:numId="22">
    <w:abstractNumId w:val="19"/>
  </w:num>
  <w:num w:numId="23">
    <w:abstractNumId w:val="16"/>
  </w:num>
  <w:num w:numId="24">
    <w:abstractNumId w:val="10"/>
  </w:num>
  <w:num w:numId="25">
    <w:abstractNumId w:val="12"/>
  </w:num>
  <w:num w:numId="26">
    <w:abstractNumId w:val="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5DA"/>
    <w:rsid w:val="000113AF"/>
    <w:rsid w:val="00037C1F"/>
    <w:rsid w:val="00043BCA"/>
    <w:rsid w:val="000462B8"/>
    <w:rsid w:val="00071C2E"/>
    <w:rsid w:val="000E6EDC"/>
    <w:rsid w:val="001301F1"/>
    <w:rsid w:val="001466F1"/>
    <w:rsid w:val="0020569E"/>
    <w:rsid w:val="0021011D"/>
    <w:rsid w:val="00221AF0"/>
    <w:rsid w:val="00233C8C"/>
    <w:rsid w:val="002C1956"/>
    <w:rsid w:val="002F0777"/>
    <w:rsid w:val="002F3544"/>
    <w:rsid w:val="002F3C15"/>
    <w:rsid w:val="00374114"/>
    <w:rsid w:val="0038796F"/>
    <w:rsid w:val="004206A2"/>
    <w:rsid w:val="004C2310"/>
    <w:rsid w:val="005573D2"/>
    <w:rsid w:val="00595A29"/>
    <w:rsid w:val="005B74A7"/>
    <w:rsid w:val="005C7794"/>
    <w:rsid w:val="0061106C"/>
    <w:rsid w:val="00657024"/>
    <w:rsid w:val="006868BC"/>
    <w:rsid w:val="00690B8F"/>
    <w:rsid w:val="006B3241"/>
    <w:rsid w:val="006C1057"/>
    <w:rsid w:val="006D0B19"/>
    <w:rsid w:val="00710BAA"/>
    <w:rsid w:val="00791079"/>
    <w:rsid w:val="007C63D8"/>
    <w:rsid w:val="007C6587"/>
    <w:rsid w:val="00872475"/>
    <w:rsid w:val="00876F63"/>
    <w:rsid w:val="00887643"/>
    <w:rsid w:val="008A45DA"/>
    <w:rsid w:val="008B4756"/>
    <w:rsid w:val="008D3225"/>
    <w:rsid w:val="009A6B08"/>
    <w:rsid w:val="00A50871"/>
    <w:rsid w:val="00AF6140"/>
    <w:rsid w:val="00B24161"/>
    <w:rsid w:val="00B31B33"/>
    <w:rsid w:val="00B90738"/>
    <w:rsid w:val="00BD2000"/>
    <w:rsid w:val="00BE5EA5"/>
    <w:rsid w:val="00CC4CBE"/>
    <w:rsid w:val="00D21812"/>
    <w:rsid w:val="00D640A4"/>
    <w:rsid w:val="00DF05FC"/>
    <w:rsid w:val="00E045EC"/>
    <w:rsid w:val="00E21096"/>
    <w:rsid w:val="00E322D2"/>
    <w:rsid w:val="00EA4C43"/>
    <w:rsid w:val="00EF5E28"/>
    <w:rsid w:val="00FC29B6"/>
    <w:rsid w:val="00FC3E98"/>
    <w:rsid w:val="00FC7E34"/>
    <w:rsid w:val="00FD74FF"/>
    <w:rsid w:val="00FF527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956"/>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D21812"/>
    <w:pPr>
      <w:keepNext/>
      <w:outlineLvl w:val="0"/>
    </w:pPr>
    <w:rPr>
      <w:b/>
      <w:bCs/>
      <w:sz w:val="22"/>
    </w:rPr>
  </w:style>
  <w:style w:type="paragraph" w:styleId="Ttulo2">
    <w:name w:val="heading 2"/>
    <w:basedOn w:val="Normal"/>
    <w:next w:val="Normal"/>
    <w:link w:val="Ttulo2Car"/>
    <w:qFormat/>
    <w:rsid w:val="00D21812"/>
    <w:pPr>
      <w:keepNext/>
      <w:ind w:left="708"/>
      <w:outlineLvl w:val="1"/>
    </w:pPr>
    <w:rPr>
      <w:b/>
      <w:bCs/>
    </w:rPr>
  </w:style>
  <w:style w:type="paragraph" w:styleId="Ttulo3">
    <w:name w:val="heading 3"/>
    <w:basedOn w:val="Normal"/>
    <w:next w:val="Normal"/>
    <w:link w:val="Ttulo3Car"/>
    <w:qFormat/>
    <w:rsid w:val="00D21812"/>
    <w:pPr>
      <w:keepNext/>
      <w:outlineLvl w:val="2"/>
    </w:pPr>
    <w:rPr>
      <w:b/>
      <w:bCs/>
    </w:rPr>
  </w:style>
  <w:style w:type="paragraph" w:styleId="Ttulo4">
    <w:name w:val="heading 4"/>
    <w:basedOn w:val="Normal"/>
    <w:next w:val="Normal"/>
    <w:link w:val="Ttulo4Car"/>
    <w:qFormat/>
    <w:rsid w:val="00D21812"/>
    <w:pPr>
      <w:keepNext/>
      <w:spacing w:before="240" w:after="60"/>
      <w:outlineLvl w:val="3"/>
    </w:pPr>
    <w:rPr>
      <w:rFonts w:ascii="Calibri" w:hAnsi="Calibri"/>
      <w:b/>
      <w:bCs/>
      <w:sz w:val="28"/>
      <w:szCs w:val="28"/>
    </w:rPr>
  </w:style>
  <w:style w:type="paragraph" w:styleId="Ttulo5">
    <w:name w:val="heading 5"/>
    <w:basedOn w:val="Normal"/>
    <w:next w:val="Normal"/>
    <w:link w:val="Ttulo5Car"/>
    <w:qFormat/>
    <w:rsid w:val="00D21812"/>
    <w:pPr>
      <w:keepNext/>
      <w:autoSpaceDE w:val="0"/>
      <w:autoSpaceDN w:val="0"/>
      <w:adjustRightInd w:val="0"/>
      <w:jc w:val="center"/>
      <w:outlineLvl w:val="4"/>
    </w:pPr>
    <w:rPr>
      <w:rFonts w:ascii="TTA203D9C8t00" w:hAnsi="TTA203D9C8t00"/>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5DA"/>
    <w:rPr>
      <w:rFonts w:ascii="Tahoma" w:eastAsiaTheme="minorHAnsi" w:hAnsi="Tahoma" w:cs="Tahoma"/>
      <w:sz w:val="16"/>
      <w:szCs w:val="16"/>
      <w:lang w:val="es-UY" w:eastAsia="en-US"/>
    </w:rPr>
  </w:style>
  <w:style w:type="character" w:customStyle="1" w:styleId="TextodegloboCar">
    <w:name w:val="Texto de globo Car"/>
    <w:basedOn w:val="Fuentedeprrafopredeter"/>
    <w:link w:val="Textodeglobo"/>
    <w:uiPriority w:val="99"/>
    <w:semiHidden/>
    <w:rsid w:val="008A45DA"/>
    <w:rPr>
      <w:rFonts w:ascii="Tahoma" w:hAnsi="Tahoma" w:cs="Tahoma"/>
      <w:sz w:val="16"/>
      <w:szCs w:val="16"/>
    </w:rPr>
  </w:style>
  <w:style w:type="paragraph" w:styleId="Encabezado">
    <w:name w:val="header"/>
    <w:basedOn w:val="Normal"/>
    <w:link w:val="EncabezadoCar"/>
    <w:unhideWhenUsed/>
    <w:rsid w:val="002C1956"/>
    <w:pPr>
      <w:tabs>
        <w:tab w:val="center" w:pos="4252"/>
        <w:tab w:val="right" w:pos="8504"/>
      </w:tabs>
    </w:pPr>
    <w:rPr>
      <w:rFonts w:asciiTheme="minorHAnsi" w:eastAsiaTheme="minorHAnsi" w:hAnsiTheme="minorHAnsi" w:cstheme="minorBidi"/>
      <w:sz w:val="22"/>
      <w:szCs w:val="22"/>
      <w:lang w:val="es-UY" w:eastAsia="en-US"/>
    </w:rPr>
  </w:style>
  <w:style w:type="character" w:customStyle="1" w:styleId="EncabezadoCar">
    <w:name w:val="Encabezado Car"/>
    <w:basedOn w:val="Fuentedeprrafopredeter"/>
    <w:link w:val="Encabezado"/>
    <w:uiPriority w:val="99"/>
    <w:rsid w:val="002C1956"/>
  </w:style>
  <w:style w:type="paragraph" w:styleId="Piedepgina">
    <w:name w:val="footer"/>
    <w:basedOn w:val="Normal"/>
    <w:link w:val="PiedepginaCar"/>
    <w:uiPriority w:val="99"/>
    <w:unhideWhenUsed/>
    <w:rsid w:val="002C1956"/>
    <w:pPr>
      <w:tabs>
        <w:tab w:val="center" w:pos="4252"/>
        <w:tab w:val="right" w:pos="8504"/>
      </w:tabs>
    </w:pPr>
    <w:rPr>
      <w:rFonts w:asciiTheme="minorHAnsi" w:eastAsiaTheme="minorHAnsi" w:hAnsiTheme="minorHAnsi" w:cstheme="minorBidi"/>
      <w:sz w:val="22"/>
      <w:szCs w:val="22"/>
      <w:lang w:val="es-UY" w:eastAsia="en-US"/>
    </w:rPr>
  </w:style>
  <w:style w:type="character" w:customStyle="1" w:styleId="PiedepginaCar">
    <w:name w:val="Pie de página Car"/>
    <w:basedOn w:val="Fuentedeprrafopredeter"/>
    <w:link w:val="Piedepgina"/>
    <w:uiPriority w:val="99"/>
    <w:rsid w:val="002C1956"/>
  </w:style>
  <w:style w:type="paragraph" w:styleId="NormalWeb">
    <w:name w:val="Normal (Web)"/>
    <w:basedOn w:val="Normal"/>
    <w:uiPriority w:val="99"/>
    <w:semiHidden/>
    <w:unhideWhenUsed/>
    <w:rsid w:val="00AF6140"/>
    <w:pPr>
      <w:spacing w:before="100" w:beforeAutospacing="1" w:after="100" w:afterAutospacing="1"/>
    </w:pPr>
    <w:rPr>
      <w:lang w:val="es-UY" w:eastAsia="es-UY"/>
    </w:rPr>
  </w:style>
  <w:style w:type="paragraph" w:styleId="Textonotaalfinal">
    <w:name w:val="endnote text"/>
    <w:basedOn w:val="Normal"/>
    <w:link w:val="TextonotaalfinalCar"/>
    <w:uiPriority w:val="99"/>
    <w:semiHidden/>
    <w:unhideWhenUsed/>
    <w:rsid w:val="009A6B08"/>
    <w:rPr>
      <w:sz w:val="20"/>
      <w:szCs w:val="20"/>
    </w:rPr>
  </w:style>
  <w:style w:type="character" w:customStyle="1" w:styleId="TextonotaalfinalCar">
    <w:name w:val="Texto nota al final Car"/>
    <w:basedOn w:val="Fuentedeprrafopredeter"/>
    <w:link w:val="Textonotaalfinal"/>
    <w:uiPriority w:val="99"/>
    <w:semiHidden/>
    <w:rsid w:val="009A6B08"/>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9A6B08"/>
    <w:rPr>
      <w:vertAlign w:val="superscript"/>
    </w:rPr>
  </w:style>
  <w:style w:type="paragraph" w:styleId="Prrafodelista">
    <w:name w:val="List Paragraph"/>
    <w:basedOn w:val="Normal"/>
    <w:uiPriority w:val="34"/>
    <w:qFormat/>
    <w:rsid w:val="00872475"/>
    <w:pPr>
      <w:ind w:left="720"/>
      <w:contextualSpacing/>
    </w:pPr>
  </w:style>
  <w:style w:type="character" w:customStyle="1" w:styleId="Ttulo1Car">
    <w:name w:val="Título 1 Car"/>
    <w:basedOn w:val="Fuentedeprrafopredeter"/>
    <w:link w:val="Ttulo1"/>
    <w:rsid w:val="00D21812"/>
    <w:rPr>
      <w:rFonts w:ascii="Times New Roman" w:eastAsia="Times New Roman" w:hAnsi="Times New Roman" w:cs="Times New Roman"/>
      <w:b/>
      <w:bCs/>
      <w:szCs w:val="24"/>
      <w:lang w:val="es-ES" w:eastAsia="es-ES"/>
    </w:rPr>
  </w:style>
  <w:style w:type="character" w:customStyle="1" w:styleId="Ttulo2Car">
    <w:name w:val="Título 2 Car"/>
    <w:basedOn w:val="Fuentedeprrafopredeter"/>
    <w:link w:val="Ttulo2"/>
    <w:rsid w:val="00D21812"/>
    <w:rPr>
      <w:rFonts w:ascii="Times New Roman" w:eastAsia="Times New Roman" w:hAnsi="Times New Roman" w:cs="Times New Roman"/>
      <w:b/>
      <w:bCs/>
      <w:sz w:val="24"/>
      <w:szCs w:val="24"/>
      <w:lang w:val="es-ES" w:eastAsia="es-ES"/>
    </w:rPr>
  </w:style>
  <w:style w:type="character" w:customStyle="1" w:styleId="Ttulo3Car">
    <w:name w:val="Título 3 Car"/>
    <w:basedOn w:val="Fuentedeprrafopredeter"/>
    <w:link w:val="Ttulo3"/>
    <w:rsid w:val="00D21812"/>
    <w:rPr>
      <w:rFonts w:ascii="Times New Roman" w:eastAsia="Times New Roman" w:hAnsi="Times New Roman" w:cs="Times New Roman"/>
      <w:b/>
      <w:bCs/>
      <w:sz w:val="24"/>
      <w:szCs w:val="24"/>
      <w:lang w:val="es-ES" w:eastAsia="es-ES"/>
    </w:rPr>
  </w:style>
  <w:style w:type="character" w:customStyle="1" w:styleId="Ttulo4Car">
    <w:name w:val="Título 4 Car"/>
    <w:basedOn w:val="Fuentedeprrafopredeter"/>
    <w:link w:val="Ttulo4"/>
    <w:rsid w:val="00D21812"/>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D21812"/>
    <w:rPr>
      <w:rFonts w:ascii="TTA203D9C8t00" w:eastAsia="Times New Roman" w:hAnsi="TTA203D9C8t00" w:cs="Times New Roman"/>
      <w:b/>
      <w:bCs/>
      <w:sz w:val="28"/>
      <w:szCs w:val="28"/>
      <w:lang w:val="es-ES" w:eastAsia="es-ES"/>
    </w:rPr>
  </w:style>
  <w:style w:type="numbering" w:customStyle="1" w:styleId="Sinlista1">
    <w:name w:val="Sin lista1"/>
    <w:next w:val="Sinlista"/>
    <w:uiPriority w:val="99"/>
    <w:semiHidden/>
    <w:unhideWhenUsed/>
    <w:rsid w:val="00D21812"/>
  </w:style>
  <w:style w:type="character" w:styleId="Nmerodepgina">
    <w:name w:val="page number"/>
    <w:basedOn w:val="Fuentedeprrafopredeter"/>
    <w:semiHidden/>
    <w:rsid w:val="00D21812"/>
  </w:style>
  <w:style w:type="paragraph" w:styleId="Textoindependiente">
    <w:name w:val="Body Text"/>
    <w:basedOn w:val="Normal"/>
    <w:link w:val="TextoindependienteCar"/>
    <w:semiHidden/>
    <w:rsid w:val="00D21812"/>
    <w:pPr>
      <w:jc w:val="both"/>
    </w:pPr>
  </w:style>
  <w:style w:type="character" w:customStyle="1" w:styleId="TextoindependienteCar">
    <w:name w:val="Texto independiente Car"/>
    <w:basedOn w:val="Fuentedeprrafopredeter"/>
    <w:link w:val="Textoindependiente"/>
    <w:semiHidden/>
    <w:rsid w:val="00D21812"/>
    <w:rPr>
      <w:rFonts w:ascii="Times New Roman" w:eastAsia="Times New Roman" w:hAnsi="Times New Roman" w:cs="Times New Roman"/>
      <w:sz w:val="24"/>
      <w:szCs w:val="24"/>
      <w:lang w:val="es-ES" w:eastAsia="es-ES"/>
    </w:rPr>
  </w:style>
  <w:style w:type="paragraph" w:styleId="Sangradetextonormal">
    <w:name w:val="Body Text Indent"/>
    <w:basedOn w:val="Normal"/>
    <w:link w:val="SangradetextonormalCar"/>
    <w:semiHidden/>
    <w:rsid w:val="00D21812"/>
    <w:pPr>
      <w:ind w:left="708"/>
    </w:pPr>
    <w:rPr>
      <w:b/>
      <w:bCs/>
      <w:u w:val="single"/>
    </w:rPr>
  </w:style>
  <w:style w:type="character" w:customStyle="1" w:styleId="SangradetextonormalCar">
    <w:name w:val="Sangría de texto normal Car"/>
    <w:basedOn w:val="Fuentedeprrafopredeter"/>
    <w:link w:val="Sangradetextonormal"/>
    <w:semiHidden/>
    <w:rsid w:val="00D21812"/>
    <w:rPr>
      <w:rFonts w:ascii="Times New Roman" w:eastAsia="Times New Roman" w:hAnsi="Times New Roman" w:cs="Times New Roman"/>
      <w:b/>
      <w:bCs/>
      <w:sz w:val="24"/>
      <w:szCs w:val="24"/>
      <w:u w:val="single"/>
      <w:lang w:val="es-ES" w:eastAsia="es-ES"/>
    </w:rPr>
  </w:style>
  <w:style w:type="character" w:customStyle="1" w:styleId="CarCar">
    <w:name w:val="Car Car"/>
    <w:semiHidden/>
    <w:rsid w:val="00D21812"/>
    <w:rPr>
      <w:rFonts w:ascii="Calibri" w:hAnsi="Calibri"/>
      <w:b/>
      <w:bCs/>
      <w:sz w:val="28"/>
      <w:szCs w:val="28"/>
      <w:lang w:val="es-ES" w:eastAsia="es-ES" w:bidi="ar-SA"/>
    </w:rPr>
  </w:style>
  <w:style w:type="paragraph" w:styleId="TDC1">
    <w:name w:val="toc 1"/>
    <w:basedOn w:val="Normal"/>
    <w:next w:val="Normal"/>
    <w:autoRedefine/>
    <w:uiPriority w:val="39"/>
    <w:rsid w:val="00D21812"/>
    <w:pPr>
      <w:tabs>
        <w:tab w:val="right" w:leader="dot" w:pos="8494"/>
      </w:tabs>
      <w:spacing w:line="480" w:lineRule="auto"/>
    </w:pPr>
  </w:style>
  <w:style w:type="paragraph" w:styleId="TDC2">
    <w:name w:val="toc 2"/>
    <w:basedOn w:val="Normal"/>
    <w:next w:val="Normal"/>
    <w:autoRedefine/>
    <w:uiPriority w:val="39"/>
    <w:rsid w:val="00D21812"/>
    <w:pPr>
      <w:ind w:left="240"/>
    </w:pPr>
  </w:style>
  <w:style w:type="character" w:styleId="Hipervnculo">
    <w:name w:val="Hyperlink"/>
    <w:uiPriority w:val="99"/>
    <w:rsid w:val="00D21812"/>
    <w:rPr>
      <w:color w:val="0000FF"/>
      <w:u w:val="single"/>
    </w:rPr>
  </w:style>
  <w:style w:type="paragraph" w:styleId="Sangra2detindependiente">
    <w:name w:val="Body Text Indent 2"/>
    <w:basedOn w:val="Normal"/>
    <w:link w:val="Sangra2detindependienteCar"/>
    <w:semiHidden/>
    <w:rsid w:val="00D21812"/>
    <w:pPr>
      <w:ind w:left="720"/>
      <w:jc w:val="both"/>
    </w:pPr>
    <w:rPr>
      <w:b/>
      <w:bCs/>
      <w:color w:val="FF0000"/>
    </w:rPr>
  </w:style>
  <w:style w:type="character" w:customStyle="1" w:styleId="Sangra2detindependienteCar">
    <w:name w:val="Sangría 2 de t. independiente Car"/>
    <w:basedOn w:val="Fuentedeprrafopredeter"/>
    <w:link w:val="Sangra2detindependiente"/>
    <w:semiHidden/>
    <w:rsid w:val="00D21812"/>
    <w:rPr>
      <w:rFonts w:ascii="Times New Roman" w:eastAsia="Times New Roman" w:hAnsi="Times New Roman" w:cs="Times New Roman"/>
      <w:b/>
      <w:bCs/>
      <w:color w:val="FF0000"/>
      <w:sz w:val="24"/>
      <w:szCs w:val="24"/>
      <w:lang w:val="es-ES" w:eastAsia="es-ES"/>
    </w:rPr>
  </w:style>
  <w:style w:type="paragraph" w:styleId="Textoindependiente2">
    <w:name w:val="Body Text 2"/>
    <w:basedOn w:val="Normal"/>
    <w:link w:val="Textoindependiente2Car"/>
    <w:semiHidden/>
    <w:rsid w:val="00D21812"/>
    <w:rPr>
      <w:b/>
      <w:color w:val="FF0000"/>
      <w:sz w:val="28"/>
    </w:rPr>
  </w:style>
  <w:style w:type="character" w:customStyle="1" w:styleId="Textoindependiente2Car">
    <w:name w:val="Texto independiente 2 Car"/>
    <w:basedOn w:val="Fuentedeprrafopredeter"/>
    <w:link w:val="Textoindependiente2"/>
    <w:semiHidden/>
    <w:rsid w:val="00D21812"/>
    <w:rPr>
      <w:rFonts w:ascii="Times New Roman" w:eastAsia="Times New Roman" w:hAnsi="Times New Roman" w:cs="Times New Roman"/>
      <w:b/>
      <w:color w:val="FF0000"/>
      <w:sz w:val="28"/>
      <w:szCs w:val="24"/>
      <w:lang w:val="es-ES" w:eastAsia="es-ES"/>
    </w:rPr>
  </w:style>
  <w:style w:type="paragraph" w:styleId="Textonotapie">
    <w:name w:val="footnote text"/>
    <w:basedOn w:val="Normal"/>
    <w:link w:val="TextonotapieCar"/>
    <w:semiHidden/>
    <w:rsid w:val="00D21812"/>
    <w:rPr>
      <w:sz w:val="20"/>
      <w:szCs w:val="20"/>
    </w:rPr>
  </w:style>
  <w:style w:type="character" w:customStyle="1" w:styleId="TextonotapieCar">
    <w:name w:val="Texto nota pie Car"/>
    <w:basedOn w:val="Fuentedeprrafopredeter"/>
    <w:link w:val="Textonotapie"/>
    <w:semiHidden/>
    <w:rsid w:val="00D21812"/>
    <w:rPr>
      <w:rFonts w:ascii="Times New Roman" w:eastAsia="Times New Roman" w:hAnsi="Times New Roman" w:cs="Times New Roman"/>
      <w:sz w:val="20"/>
      <w:szCs w:val="20"/>
      <w:lang w:val="es-ES" w:eastAsia="es-ES"/>
    </w:rPr>
  </w:style>
  <w:style w:type="character" w:styleId="Refdenotaalpie">
    <w:name w:val="footnote reference"/>
    <w:semiHidden/>
    <w:rsid w:val="00D21812"/>
    <w:rPr>
      <w:vertAlign w:val="superscript"/>
    </w:rPr>
  </w:style>
  <w:style w:type="paragraph" w:styleId="TDC3">
    <w:name w:val="toc 3"/>
    <w:basedOn w:val="Normal"/>
    <w:next w:val="Normal"/>
    <w:autoRedefine/>
    <w:uiPriority w:val="39"/>
    <w:rsid w:val="00D21812"/>
    <w:pPr>
      <w:ind w:left="480"/>
    </w:pPr>
  </w:style>
  <w:style w:type="paragraph" w:styleId="Sangra3detindependiente">
    <w:name w:val="Body Text Indent 3"/>
    <w:basedOn w:val="Normal"/>
    <w:link w:val="Sangra3detindependienteCar"/>
    <w:semiHidden/>
    <w:rsid w:val="00D21812"/>
    <w:pPr>
      <w:spacing w:line="360" w:lineRule="auto"/>
      <w:ind w:left="708" w:firstLine="552"/>
      <w:jc w:val="both"/>
    </w:pPr>
  </w:style>
  <w:style w:type="character" w:customStyle="1" w:styleId="Sangra3detindependienteCar">
    <w:name w:val="Sangría 3 de t. independiente Car"/>
    <w:basedOn w:val="Fuentedeprrafopredeter"/>
    <w:link w:val="Sangra3detindependiente"/>
    <w:semiHidden/>
    <w:rsid w:val="00D21812"/>
    <w:rPr>
      <w:rFonts w:ascii="Times New Roman" w:eastAsia="Times New Roman" w:hAnsi="Times New Roman" w:cs="Times New Roman"/>
      <w:sz w:val="24"/>
      <w:szCs w:val="24"/>
      <w:lang w:val="es-ES" w:eastAsia="es-ES"/>
    </w:rPr>
  </w:style>
  <w:style w:type="paragraph" w:styleId="Ttulo">
    <w:name w:val="Title"/>
    <w:basedOn w:val="Normal"/>
    <w:link w:val="TtuloCar"/>
    <w:qFormat/>
    <w:rsid w:val="00D21812"/>
    <w:pPr>
      <w:ind w:right="-568"/>
      <w:jc w:val="center"/>
    </w:pPr>
    <w:rPr>
      <w:b/>
      <w:bCs/>
      <w:sz w:val="28"/>
      <w:szCs w:val="20"/>
    </w:rPr>
  </w:style>
  <w:style w:type="character" w:customStyle="1" w:styleId="TtuloCar">
    <w:name w:val="Título Car"/>
    <w:basedOn w:val="Fuentedeprrafopredeter"/>
    <w:link w:val="Ttulo"/>
    <w:rsid w:val="00D21812"/>
    <w:rPr>
      <w:rFonts w:ascii="Times New Roman" w:eastAsia="Times New Roman" w:hAnsi="Times New Roman" w:cs="Times New Roman"/>
      <w:b/>
      <w:bCs/>
      <w:sz w:val="28"/>
      <w:szCs w:val="20"/>
      <w:lang w:val="es-ES" w:eastAsia="es-ES"/>
    </w:rPr>
  </w:style>
  <w:style w:type="character" w:customStyle="1" w:styleId="apple-converted-space">
    <w:name w:val="apple-converted-space"/>
    <w:rsid w:val="00D21812"/>
  </w:style>
  <w:style w:type="character" w:customStyle="1" w:styleId="style21">
    <w:name w:val="style21"/>
    <w:rsid w:val="00D21812"/>
  </w:style>
  <w:style w:type="character" w:customStyle="1" w:styleId="apple-style-span">
    <w:name w:val="apple-style-span"/>
    <w:rsid w:val="00D21812"/>
  </w:style>
  <w:style w:type="character" w:customStyle="1" w:styleId="ya-q-full-text">
    <w:name w:val="ya-q-full-text"/>
    <w:rsid w:val="00D21812"/>
  </w:style>
  <w:style w:type="table" w:styleId="Tablaconcuadrcula">
    <w:name w:val="Table Grid"/>
    <w:basedOn w:val="Tablanormal"/>
    <w:uiPriority w:val="39"/>
    <w:rsid w:val="00D21812"/>
    <w:pPr>
      <w:spacing w:after="0" w:line="240" w:lineRule="auto"/>
    </w:pPr>
    <w:rPr>
      <w:rFonts w:ascii="Times New Roman" w:eastAsia="Times New Roman" w:hAnsi="Times New Roman" w:cs="Times New Roman"/>
      <w:sz w:val="20"/>
      <w:szCs w:val="20"/>
      <w:lang w:eastAsia="es-U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qFormat/>
    <w:rsid w:val="00D21812"/>
    <w:pPr>
      <w:keepLines/>
      <w:spacing w:before="240" w:line="259" w:lineRule="auto"/>
      <w:outlineLvl w:val="9"/>
    </w:pPr>
    <w:rPr>
      <w:rFonts w:ascii="Calibri Light" w:hAnsi="Calibri Light"/>
      <w:b w:val="0"/>
      <w:bCs w:val="0"/>
      <w:color w:val="2E74B5"/>
      <w:sz w:val="32"/>
      <w:szCs w:val="32"/>
      <w:lang w:val="es-UY" w:eastAsia="es-UY"/>
    </w:rPr>
  </w:style>
  <w:style w:type="paragraph" w:styleId="Sinespaciado">
    <w:name w:val="No Spacing"/>
    <w:link w:val="SinespaciadoCar"/>
    <w:uiPriority w:val="1"/>
    <w:qFormat/>
    <w:rsid w:val="00D21812"/>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D21812"/>
    <w:rPr>
      <w:rFonts w:ascii="Calibri" w:eastAsia="Times New Roman" w:hAnsi="Calibri" w:cs="Times New Roman"/>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956"/>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D21812"/>
    <w:pPr>
      <w:keepNext/>
      <w:outlineLvl w:val="0"/>
    </w:pPr>
    <w:rPr>
      <w:b/>
      <w:bCs/>
      <w:sz w:val="22"/>
    </w:rPr>
  </w:style>
  <w:style w:type="paragraph" w:styleId="Ttulo2">
    <w:name w:val="heading 2"/>
    <w:basedOn w:val="Normal"/>
    <w:next w:val="Normal"/>
    <w:link w:val="Ttulo2Car"/>
    <w:qFormat/>
    <w:rsid w:val="00D21812"/>
    <w:pPr>
      <w:keepNext/>
      <w:ind w:left="708"/>
      <w:outlineLvl w:val="1"/>
    </w:pPr>
    <w:rPr>
      <w:b/>
      <w:bCs/>
    </w:rPr>
  </w:style>
  <w:style w:type="paragraph" w:styleId="Ttulo3">
    <w:name w:val="heading 3"/>
    <w:basedOn w:val="Normal"/>
    <w:next w:val="Normal"/>
    <w:link w:val="Ttulo3Car"/>
    <w:qFormat/>
    <w:rsid w:val="00D21812"/>
    <w:pPr>
      <w:keepNext/>
      <w:outlineLvl w:val="2"/>
    </w:pPr>
    <w:rPr>
      <w:b/>
      <w:bCs/>
    </w:rPr>
  </w:style>
  <w:style w:type="paragraph" w:styleId="Ttulo4">
    <w:name w:val="heading 4"/>
    <w:basedOn w:val="Normal"/>
    <w:next w:val="Normal"/>
    <w:link w:val="Ttulo4Car"/>
    <w:qFormat/>
    <w:rsid w:val="00D21812"/>
    <w:pPr>
      <w:keepNext/>
      <w:spacing w:before="240" w:after="60"/>
      <w:outlineLvl w:val="3"/>
    </w:pPr>
    <w:rPr>
      <w:rFonts w:ascii="Calibri" w:hAnsi="Calibri"/>
      <w:b/>
      <w:bCs/>
      <w:sz w:val="28"/>
      <w:szCs w:val="28"/>
    </w:rPr>
  </w:style>
  <w:style w:type="paragraph" w:styleId="Ttulo5">
    <w:name w:val="heading 5"/>
    <w:basedOn w:val="Normal"/>
    <w:next w:val="Normal"/>
    <w:link w:val="Ttulo5Car"/>
    <w:qFormat/>
    <w:rsid w:val="00D21812"/>
    <w:pPr>
      <w:keepNext/>
      <w:autoSpaceDE w:val="0"/>
      <w:autoSpaceDN w:val="0"/>
      <w:adjustRightInd w:val="0"/>
      <w:jc w:val="center"/>
      <w:outlineLvl w:val="4"/>
    </w:pPr>
    <w:rPr>
      <w:rFonts w:ascii="TTA203D9C8t00" w:hAnsi="TTA203D9C8t00"/>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5DA"/>
    <w:rPr>
      <w:rFonts w:ascii="Tahoma" w:eastAsiaTheme="minorHAnsi" w:hAnsi="Tahoma" w:cs="Tahoma"/>
      <w:sz w:val="16"/>
      <w:szCs w:val="16"/>
      <w:lang w:val="es-UY" w:eastAsia="en-US"/>
    </w:rPr>
  </w:style>
  <w:style w:type="character" w:customStyle="1" w:styleId="TextodegloboCar">
    <w:name w:val="Texto de globo Car"/>
    <w:basedOn w:val="Fuentedeprrafopredeter"/>
    <w:link w:val="Textodeglobo"/>
    <w:uiPriority w:val="99"/>
    <w:semiHidden/>
    <w:rsid w:val="008A45DA"/>
    <w:rPr>
      <w:rFonts w:ascii="Tahoma" w:hAnsi="Tahoma" w:cs="Tahoma"/>
      <w:sz w:val="16"/>
      <w:szCs w:val="16"/>
    </w:rPr>
  </w:style>
  <w:style w:type="paragraph" w:styleId="Encabezado">
    <w:name w:val="header"/>
    <w:basedOn w:val="Normal"/>
    <w:link w:val="EncabezadoCar"/>
    <w:unhideWhenUsed/>
    <w:rsid w:val="002C1956"/>
    <w:pPr>
      <w:tabs>
        <w:tab w:val="center" w:pos="4252"/>
        <w:tab w:val="right" w:pos="8504"/>
      </w:tabs>
    </w:pPr>
    <w:rPr>
      <w:rFonts w:asciiTheme="minorHAnsi" w:eastAsiaTheme="minorHAnsi" w:hAnsiTheme="minorHAnsi" w:cstheme="minorBidi"/>
      <w:sz w:val="22"/>
      <w:szCs w:val="22"/>
      <w:lang w:val="es-UY" w:eastAsia="en-US"/>
    </w:rPr>
  </w:style>
  <w:style w:type="character" w:customStyle="1" w:styleId="EncabezadoCar">
    <w:name w:val="Encabezado Car"/>
    <w:basedOn w:val="Fuentedeprrafopredeter"/>
    <w:link w:val="Encabezado"/>
    <w:uiPriority w:val="99"/>
    <w:rsid w:val="002C1956"/>
  </w:style>
  <w:style w:type="paragraph" w:styleId="Piedepgina">
    <w:name w:val="footer"/>
    <w:basedOn w:val="Normal"/>
    <w:link w:val="PiedepginaCar"/>
    <w:uiPriority w:val="99"/>
    <w:unhideWhenUsed/>
    <w:rsid w:val="002C1956"/>
    <w:pPr>
      <w:tabs>
        <w:tab w:val="center" w:pos="4252"/>
        <w:tab w:val="right" w:pos="8504"/>
      </w:tabs>
    </w:pPr>
    <w:rPr>
      <w:rFonts w:asciiTheme="minorHAnsi" w:eastAsiaTheme="minorHAnsi" w:hAnsiTheme="minorHAnsi" w:cstheme="minorBidi"/>
      <w:sz w:val="22"/>
      <w:szCs w:val="22"/>
      <w:lang w:val="es-UY" w:eastAsia="en-US"/>
    </w:rPr>
  </w:style>
  <w:style w:type="character" w:customStyle="1" w:styleId="PiedepginaCar">
    <w:name w:val="Pie de página Car"/>
    <w:basedOn w:val="Fuentedeprrafopredeter"/>
    <w:link w:val="Piedepgina"/>
    <w:uiPriority w:val="99"/>
    <w:rsid w:val="002C1956"/>
  </w:style>
  <w:style w:type="paragraph" w:styleId="NormalWeb">
    <w:name w:val="Normal (Web)"/>
    <w:basedOn w:val="Normal"/>
    <w:uiPriority w:val="99"/>
    <w:semiHidden/>
    <w:unhideWhenUsed/>
    <w:rsid w:val="00AF6140"/>
    <w:pPr>
      <w:spacing w:before="100" w:beforeAutospacing="1" w:after="100" w:afterAutospacing="1"/>
    </w:pPr>
    <w:rPr>
      <w:lang w:val="es-UY" w:eastAsia="es-UY"/>
    </w:rPr>
  </w:style>
  <w:style w:type="paragraph" w:styleId="Textonotaalfinal">
    <w:name w:val="endnote text"/>
    <w:basedOn w:val="Normal"/>
    <w:link w:val="TextonotaalfinalCar"/>
    <w:uiPriority w:val="99"/>
    <w:semiHidden/>
    <w:unhideWhenUsed/>
    <w:rsid w:val="009A6B08"/>
    <w:rPr>
      <w:sz w:val="20"/>
      <w:szCs w:val="20"/>
    </w:rPr>
  </w:style>
  <w:style w:type="character" w:customStyle="1" w:styleId="TextonotaalfinalCar">
    <w:name w:val="Texto nota al final Car"/>
    <w:basedOn w:val="Fuentedeprrafopredeter"/>
    <w:link w:val="Textonotaalfinal"/>
    <w:uiPriority w:val="99"/>
    <w:semiHidden/>
    <w:rsid w:val="009A6B08"/>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9A6B08"/>
    <w:rPr>
      <w:vertAlign w:val="superscript"/>
    </w:rPr>
  </w:style>
  <w:style w:type="paragraph" w:styleId="Prrafodelista">
    <w:name w:val="List Paragraph"/>
    <w:basedOn w:val="Normal"/>
    <w:uiPriority w:val="34"/>
    <w:qFormat/>
    <w:rsid w:val="00872475"/>
    <w:pPr>
      <w:ind w:left="720"/>
      <w:contextualSpacing/>
    </w:pPr>
  </w:style>
  <w:style w:type="character" w:customStyle="1" w:styleId="Ttulo1Car">
    <w:name w:val="Título 1 Car"/>
    <w:basedOn w:val="Fuentedeprrafopredeter"/>
    <w:link w:val="Ttulo1"/>
    <w:rsid w:val="00D21812"/>
    <w:rPr>
      <w:rFonts w:ascii="Times New Roman" w:eastAsia="Times New Roman" w:hAnsi="Times New Roman" w:cs="Times New Roman"/>
      <w:b/>
      <w:bCs/>
      <w:szCs w:val="24"/>
      <w:lang w:val="es-ES" w:eastAsia="es-ES"/>
    </w:rPr>
  </w:style>
  <w:style w:type="character" w:customStyle="1" w:styleId="Ttulo2Car">
    <w:name w:val="Título 2 Car"/>
    <w:basedOn w:val="Fuentedeprrafopredeter"/>
    <w:link w:val="Ttulo2"/>
    <w:rsid w:val="00D21812"/>
    <w:rPr>
      <w:rFonts w:ascii="Times New Roman" w:eastAsia="Times New Roman" w:hAnsi="Times New Roman" w:cs="Times New Roman"/>
      <w:b/>
      <w:bCs/>
      <w:sz w:val="24"/>
      <w:szCs w:val="24"/>
      <w:lang w:val="es-ES" w:eastAsia="es-ES"/>
    </w:rPr>
  </w:style>
  <w:style w:type="character" w:customStyle="1" w:styleId="Ttulo3Car">
    <w:name w:val="Título 3 Car"/>
    <w:basedOn w:val="Fuentedeprrafopredeter"/>
    <w:link w:val="Ttulo3"/>
    <w:rsid w:val="00D21812"/>
    <w:rPr>
      <w:rFonts w:ascii="Times New Roman" w:eastAsia="Times New Roman" w:hAnsi="Times New Roman" w:cs="Times New Roman"/>
      <w:b/>
      <w:bCs/>
      <w:sz w:val="24"/>
      <w:szCs w:val="24"/>
      <w:lang w:val="es-ES" w:eastAsia="es-ES"/>
    </w:rPr>
  </w:style>
  <w:style w:type="character" w:customStyle="1" w:styleId="Ttulo4Car">
    <w:name w:val="Título 4 Car"/>
    <w:basedOn w:val="Fuentedeprrafopredeter"/>
    <w:link w:val="Ttulo4"/>
    <w:rsid w:val="00D21812"/>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D21812"/>
    <w:rPr>
      <w:rFonts w:ascii="TTA203D9C8t00" w:eastAsia="Times New Roman" w:hAnsi="TTA203D9C8t00" w:cs="Times New Roman"/>
      <w:b/>
      <w:bCs/>
      <w:sz w:val="28"/>
      <w:szCs w:val="28"/>
      <w:lang w:val="es-ES" w:eastAsia="es-ES"/>
    </w:rPr>
  </w:style>
  <w:style w:type="numbering" w:customStyle="1" w:styleId="Sinlista1">
    <w:name w:val="Sin lista1"/>
    <w:next w:val="Sinlista"/>
    <w:uiPriority w:val="99"/>
    <w:semiHidden/>
    <w:unhideWhenUsed/>
    <w:rsid w:val="00D21812"/>
  </w:style>
  <w:style w:type="character" w:styleId="Nmerodepgina">
    <w:name w:val="page number"/>
    <w:basedOn w:val="Fuentedeprrafopredeter"/>
    <w:semiHidden/>
    <w:rsid w:val="00D21812"/>
  </w:style>
  <w:style w:type="paragraph" w:styleId="Textoindependiente">
    <w:name w:val="Body Text"/>
    <w:basedOn w:val="Normal"/>
    <w:link w:val="TextoindependienteCar"/>
    <w:semiHidden/>
    <w:rsid w:val="00D21812"/>
    <w:pPr>
      <w:jc w:val="both"/>
    </w:pPr>
  </w:style>
  <w:style w:type="character" w:customStyle="1" w:styleId="TextoindependienteCar">
    <w:name w:val="Texto independiente Car"/>
    <w:basedOn w:val="Fuentedeprrafopredeter"/>
    <w:link w:val="Textoindependiente"/>
    <w:semiHidden/>
    <w:rsid w:val="00D21812"/>
    <w:rPr>
      <w:rFonts w:ascii="Times New Roman" w:eastAsia="Times New Roman" w:hAnsi="Times New Roman" w:cs="Times New Roman"/>
      <w:sz w:val="24"/>
      <w:szCs w:val="24"/>
      <w:lang w:val="es-ES" w:eastAsia="es-ES"/>
    </w:rPr>
  </w:style>
  <w:style w:type="paragraph" w:styleId="Sangradetextonormal">
    <w:name w:val="Body Text Indent"/>
    <w:basedOn w:val="Normal"/>
    <w:link w:val="SangradetextonormalCar"/>
    <w:semiHidden/>
    <w:rsid w:val="00D21812"/>
    <w:pPr>
      <w:ind w:left="708"/>
    </w:pPr>
    <w:rPr>
      <w:b/>
      <w:bCs/>
      <w:u w:val="single"/>
    </w:rPr>
  </w:style>
  <w:style w:type="character" w:customStyle="1" w:styleId="SangradetextonormalCar">
    <w:name w:val="Sangría de texto normal Car"/>
    <w:basedOn w:val="Fuentedeprrafopredeter"/>
    <w:link w:val="Sangradetextonormal"/>
    <w:semiHidden/>
    <w:rsid w:val="00D21812"/>
    <w:rPr>
      <w:rFonts w:ascii="Times New Roman" w:eastAsia="Times New Roman" w:hAnsi="Times New Roman" w:cs="Times New Roman"/>
      <w:b/>
      <w:bCs/>
      <w:sz w:val="24"/>
      <w:szCs w:val="24"/>
      <w:u w:val="single"/>
      <w:lang w:val="es-ES" w:eastAsia="es-ES"/>
    </w:rPr>
  </w:style>
  <w:style w:type="character" w:customStyle="1" w:styleId="CarCar">
    <w:name w:val="Car Car"/>
    <w:semiHidden/>
    <w:rsid w:val="00D21812"/>
    <w:rPr>
      <w:rFonts w:ascii="Calibri" w:hAnsi="Calibri"/>
      <w:b/>
      <w:bCs/>
      <w:sz w:val="28"/>
      <w:szCs w:val="28"/>
      <w:lang w:val="es-ES" w:eastAsia="es-ES" w:bidi="ar-SA"/>
    </w:rPr>
  </w:style>
  <w:style w:type="paragraph" w:styleId="TDC1">
    <w:name w:val="toc 1"/>
    <w:basedOn w:val="Normal"/>
    <w:next w:val="Normal"/>
    <w:autoRedefine/>
    <w:uiPriority w:val="39"/>
    <w:rsid w:val="00D21812"/>
    <w:pPr>
      <w:tabs>
        <w:tab w:val="right" w:leader="dot" w:pos="8494"/>
      </w:tabs>
      <w:spacing w:line="480" w:lineRule="auto"/>
    </w:pPr>
  </w:style>
  <w:style w:type="paragraph" w:styleId="TDC2">
    <w:name w:val="toc 2"/>
    <w:basedOn w:val="Normal"/>
    <w:next w:val="Normal"/>
    <w:autoRedefine/>
    <w:uiPriority w:val="39"/>
    <w:rsid w:val="00D21812"/>
    <w:pPr>
      <w:ind w:left="240"/>
    </w:pPr>
  </w:style>
  <w:style w:type="character" w:styleId="Hipervnculo">
    <w:name w:val="Hyperlink"/>
    <w:uiPriority w:val="99"/>
    <w:rsid w:val="00D21812"/>
    <w:rPr>
      <w:color w:val="0000FF"/>
      <w:u w:val="single"/>
    </w:rPr>
  </w:style>
  <w:style w:type="paragraph" w:styleId="Sangra2detindependiente">
    <w:name w:val="Body Text Indent 2"/>
    <w:basedOn w:val="Normal"/>
    <w:link w:val="Sangra2detindependienteCar"/>
    <w:semiHidden/>
    <w:rsid w:val="00D21812"/>
    <w:pPr>
      <w:ind w:left="720"/>
      <w:jc w:val="both"/>
    </w:pPr>
    <w:rPr>
      <w:b/>
      <w:bCs/>
      <w:color w:val="FF0000"/>
    </w:rPr>
  </w:style>
  <w:style w:type="character" w:customStyle="1" w:styleId="Sangra2detindependienteCar">
    <w:name w:val="Sangría 2 de t. independiente Car"/>
    <w:basedOn w:val="Fuentedeprrafopredeter"/>
    <w:link w:val="Sangra2detindependiente"/>
    <w:semiHidden/>
    <w:rsid w:val="00D21812"/>
    <w:rPr>
      <w:rFonts w:ascii="Times New Roman" w:eastAsia="Times New Roman" w:hAnsi="Times New Roman" w:cs="Times New Roman"/>
      <w:b/>
      <w:bCs/>
      <w:color w:val="FF0000"/>
      <w:sz w:val="24"/>
      <w:szCs w:val="24"/>
      <w:lang w:val="es-ES" w:eastAsia="es-ES"/>
    </w:rPr>
  </w:style>
  <w:style w:type="paragraph" w:styleId="Textoindependiente2">
    <w:name w:val="Body Text 2"/>
    <w:basedOn w:val="Normal"/>
    <w:link w:val="Textoindependiente2Car"/>
    <w:semiHidden/>
    <w:rsid w:val="00D21812"/>
    <w:rPr>
      <w:b/>
      <w:color w:val="FF0000"/>
      <w:sz w:val="28"/>
    </w:rPr>
  </w:style>
  <w:style w:type="character" w:customStyle="1" w:styleId="Textoindependiente2Car">
    <w:name w:val="Texto independiente 2 Car"/>
    <w:basedOn w:val="Fuentedeprrafopredeter"/>
    <w:link w:val="Textoindependiente2"/>
    <w:semiHidden/>
    <w:rsid w:val="00D21812"/>
    <w:rPr>
      <w:rFonts w:ascii="Times New Roman" w:eastAsia="Times New Roman" w:hAnsi="Times New Roman" w:cs="Times New Roman"/>
      <w:b/>
      <w:color w:val="FF0000"/>
      <w:sz w:val="28"/>
      <w:szCs w:val="24"/>
      <w:lang w:val="es-ES" w:eastAsia="es-ES"/>
    </w:rPr>
  </w:style>
  <w:style w:type="paragraph" w:styleId="Textonotapie">
    <w:name w:val="footnote text"/>
    <w:basedOn w:val="Normal"/>
    <w:link w:val="TextonotapieCar"/>
    <w:semiHidden/>
    <w:rsid w:val="00D21812"/>
    <w:rPr>
      <w:sz w:val="20"/>
      <w:szCs w:val="20"/>
    </w:rPr>
  </w:style>
  <w:style w:type="character" w:customStyle="1" w:styleId="TextonotapieCar">
    <w:name w:val="Texto nota pie Car"/>
    <w:basedOn w:val="Fuentedeprrafopredeter"/>
    <w:link w:val="Textonotapie"/>
    <w:semiHidden/>
    <w:rsid w:val="00D21812"/>
    <w:rPr>
      <w:rFonts w:ascii="Times New Roman" w:eastAsia="Times New Roman" w:hAnsi="Times New Roman" w:cs="Times New Roman"/>
      <w:sz w:val="20"/>
      <w:szCs w:val="20"/>
      <w:lang w:val="es-ES" w:eastAsia="es-ES"/>
    </w:rPr>
  </w:style>
  <w:style w:type="character" w:styleId="Refdenotaalpie">
    <w:name w:val="footnote reference"/>
    <w:semiHidden/>
    <w:rsid w:val="00D21812"/>
    <w:rPr>
      <w:vertAlign w:val="superscript"/>
    </w:rPr>
  </w:style>
  <w:style w:type="paragraph" w:styleId="TDC3">
    <w:name w:val="toc 3"/>
    <w:basedOn w:val="Normal"/>
    <w:next w:val="Normal"/>
    <w:autoRedefine/>
    <w:uiPriority w:val="39"/>
    <w:rsid w:val="00D21812"/>
    <w:pPr>
      <w:ind w:left="480"/>
    </w:pPr>
  </w:style>
  <w:style w:type="paragraph" w:styleId="Sangra3detindependiente">
    <w:name w:val="Body Text Indent 3"/>
    <w:basedOn w:val="Normal"/>
    <w:link w:val="Sangra3detindependienteCar"/>
    <w:semiHidden/>
    <w:rsid w:val="00D21812"/>
    <w:pPr>
      <w:spacing w:line="360" w:lineRule="auto"/>
      <w:ind w:left="708" w:firstLine="552"/>
      <w:jc w:val="both"/>
    </w:pPr>
  </w:style>
  <w:style w:type="character" w:customStyle="1" w:styleId="Sangra3detindependienteCar">
    <w:name w:val="Sangría 3 de t. independiente Car"/>
    <w:basedOn w:val="Fuentedeprrafopredeter"/>
    <w:link w:val="Sangra3detindependiente"/>
    <w:semiHidden/>
    <w:rsid w:val="00D21812"/>
    <w:rPr>
      <w:rFonts w:ascii="Times New Roman" w:eastAsia="Times New Roman" w:hAnsi="Times New Roman" w:cs="Times New Roman"/>
      <w:sz w:val="24"/>
      <w:szCs w:val="24"/>
      <w:lang w:val="es-ES" w:eastAsia="es-ES"/>
    </w:rPr>
  </w:style>
  <w:style w:type="paragraph" w:styleId="Ttulo">
    <w:name w:val="Title"/>
    <w:basedOn w:val="Normal"/>
    <w:link w:val="TtuloCar"/>
    <w:qFormat/>
    <w:rsid w:val="00D21812"/>
    <w:pPr>
      <w:ind w:right="-568"/>
      <w:jc w:val="center"/>
    </w:pPr>
    <w:rPr>
      <w:b/>
      <w:bCs/>
      <w:sz w:val="28"/>
      <w:szCs w:val="20"/>
    </w:rPr>
  </w:style>
  <w:style w:type="character" w:customStyle="1" w:styleId="TtuloCar">
    <w:name w:val="Título Car"/>
    <w:basedOn w:val="Fuentedeprrafopredeter"/>
    <w:link w:val="Ttulo"/>
    <w:rsid w:val="00D21812"/>
    <w:rPr>
      <w:rFonts w:ascii="Times New Roman" w:eastAsia="Times New Roman" w:hAnsi="Times New Roman" w:cs="Times New Roman"/>
      <w:b/>
      <w:bCs/>
      <w:sz w:val="28"/>
      <w:szCs w:val="20"/>
      <w:lang w:val="es-ES" w:eastAsia="es-ES"/>
    </w:rPr>
  </w:style>
  <w:style w:type="character" w:customStyle="1" w:styleId="apple-converted-space">
    <w:name w:val="apple-converted-space"/>
    <w:rsid w:val="00D21812"/>
  </w:style>
  <w:style w:type="character" w:customStyle="1" w:styleId="style21">
    <w:name w:val="style21"/>
    <w:rsid w:val="00D21812"/>
  </w:style>
  <w:style w:type="character" w:customStyle="1" w:styleId="apple-style-span">
    <w:name w:val="apple-style-span"/>
    <w:rsid w:val="00D21812"/>
  </w:style>
  <w:style w:type="character" w:customStyle="1" w:styleId="ya-q-full-text">
    <w:name w:val="ya-q-full-text"/>
    <w:rsid w:val="00D21812"/>
  </w:style>
  <w:style w:type="table" w:styleId="Tablaconcuadrcula">
    <w:name w:val="Table Grid"/>
    <w:basedOn w:val="Tablanormal"/>
    <w:uiPriority w:val="39"/>
    <w:rsid w:val="00D21812"/>
    <w:pPr>
      <w:spacing w:after="0" w:line="240" w:lineRule="auto"/>
    </w:pPr>
    <w:rPr>
      <w:rFonts w:ascii="Times New Roman" w:eastAsia="Times New Roman" w:hAnsi="Times New Roman" w:cs="Times New Roman"/>
      <w:sz w:val="20"/>
      <w:szCs w:val="20"/>
      <w:lang w:eastAsia="es-U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qFormat/>
    <w:rsid w:val="00D21812"/>
    <w:pPr>
      <w:keepLines/>
      <w:spacing w:before="240" w:line="259" w:lineRule="auto"/>
      <w:outlineLvl w:val="9"/>
    </w:pPr>
    <w:rPr>
      <w:rFonts w:ascii="Calibri Light" w:hAnsi="Calibri Light"/>
      <w:b w:val="0"/>
      <w:bCs w:val="0"/>
      <w:color w:val="2E74B5"/>
      <w:sz w:val="32"/>
      <w:szCs w:val="32"/>
      <w:lang w:val="es-UY" w:eastAsia="es-UY"/>
    </w:rPr>
  </w:style>
  <w:style w:type="paragraph" w:styleId="Sinespaciado">
    <w:name w:val="No Spacing"/>
    <w:link w:val="SinespaciadoCar"/>
    <w:uiPriority w:val="1"/>
    <w:qFormat/>
    <w:rsid w:val="00D21812"/>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D21812"/>
    <w:rPr>
      <w:rFonts w:ascii="Calibri" w:eastAsia="Times New Roman"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419884">
      <w:bodyDiv w:val="1"/>
      <w:marLeft w:val="0"/>
      <w:marRight w:val="0"/>
      <w:marTop w:val="0"/>
      <w:marBottom w:val="0"/>
      <w:divBdr>
        <w:top w:val="none" w:sz="0" w:space="0" w:color="auto"/>
        <w:left w:val="none" w:sz="0" w:space="0" w:color="auto"/>
        <w:bottom w:val="none" w:sz="0" w:space="0" w:color="auto"/>
        <w:right w:val="none" w:sz="0" w:space="0" w:color="auto"/>
      </w:divBdr>
    </w:div>
    <w:div w:id="1711949799">
      <w:bodyDiv w:val="1"/>
      <w:marLeft w:val="0"/>
      <w:marRight w:val="0"/>
      <w:marTop w:val="0"/>
      <w:marBottom w:val="0"/>
      <w:divBdr>
        <w:top w:val="none" w:sz="0" w:space="0" w:color="auto"/>
        <w:left w:val="none" w:sz="0" w:space="0" w:color="auto"/>
        <w:bottom w:val="none" w:sz="0" w:space="0" w:color="auto"/>
        <w:right w:val="none" w:sz="0" w:space="0" w:color="auto"/>
      </w:divBdr>
    </w:div>
    <w:div w:id="196241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cristina\Desktop\proyecto2016.docx"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C:\Users\cristina\Desktop\proyecto2016.docx"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ristina\Desktop\proyecto2016.docx"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scielo.edu.uy/scielo.php?pid=S2301-15482010000200008&amp;script=sci_arttext&amp;tlng=es"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yperlink" Target="file:///C:\Users\cristina\Desktop\proyecto2016.docx"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file:///C:\Users\cristina\Desktop\proyecto2016.docx" TargetMode="Externa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C9AAE-4652-4EC1-89FE-D22BE4DF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30</Pages>
  <Words>6869</Words>
  <Characters>37783</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ITI</dc:creator>
  <cp:lastModifiedBy>ROSA</cp:lastModifiedBy>
  <cp:revision>4</cp:revision>
  <cp:lastPrinted>2016-05-07T12:01:00Z</cp:lastPrinted>
  <dcterms:created xsi:type="dcterms:W3CDTF">2016-05-09T03:28:00Z</dcterms:created>
  <dcterms:modified xsi:type="dcterms:W3CDTF">2016-05-09T03:44:00Z</dcterms:modified>
</cp:coreProperties>
</file>